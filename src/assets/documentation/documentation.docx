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D7085" w14:textId="77777777" w:rsidR="00F56F7D" w:rsidRDefault="006D02D7">
      <w:pPr>
        <w:spacing w:before="57"/>
        <w:ind w:left="161" w:right="159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VISOKA ŠKOLA STRUKOVNIH STUDIJA ZA INFORMACIONE I KOMUNIKACIONE TEHNOLOGIJE</w:t>
      </w:r>
    </w:p>
    <w:p w14:paraId="74726246" w14:textId="77777777" w:rsidR="00F56F7D" w:rsidRDefault="00F56F7D">
      <w:pPr>
        <w:spacing w:line="200" w:lineRule="exact"/>
      </w:pPr>
    </w:p>
    <w:p w14:paraId="63310DF7" w14:textId="77777777" w:rsidR="00F56F7D" w:rsidRDefault="00F56F7D">
      <w:pPr>
        <w:spacing w:line="200" w:lineRule="exact"/>
      </w:pPr>
    </w:p>
    <w:p w14:paraId="6BF1A45B" w14:textId="77777777" w:rsidR="00F56F7D" w:rsidRDefault="00F56F7D">
      <w:pPr>
        <w:spacing w:line="200" w:lineRule="exact"/>
      </w:pPr>
    </w:p>
    <w:p w14:paraId="303B18EB" w14:textId="77777777" w:rsidR="00F56F7D" w:rsidRDefault="00F56F7D">
      <w:pPr>
        <w:spacing w:line="200" w:lineRule="exact"/>
      </w:pPr>
    </w:p>
    <w:p w14:paraId="6637AB89" w14:textId="77777777" w:rsidR="00F56F7D" w:rsidRDefault="00F56F7D">
      <w:pPr>
        <w:spacing w:line="200" w:lineRule="exact"/>
      </w:pPr>
    </w:p>
    <w:p w14:paraId="00BCA182" w14:textId="77777777" w:rsidR="00F56F7D" w:rsidRDefault="00F56F7D">
      <w:pPr>
        <w:spacing w:line="200" w:lineRule="exact"/>
      </w:pPr>
    </w:p>
    <w:p w14:paraId="5F8C9991" w14:textId="77777777" w:rsidR="00F56F7D" w:rsidRDefault="00F56F7D">
      <w:pPr>
        <w:spacing w:line="200" w:lineRule="exact"/>
      </w:pPr>
    </w:p>
    <w:p w14:paraId="2FEC495D" w14:textId="77777777" w:rsidR="00F56F7D" w:rsidRDefault="00F56F7D">
      <w:pPr>
        <w:spacing w:line="200" w:lineRule="exact"/>
      </w:pPr>
    </w:p>
    <w:p w14:paraId="16C73321" w14:textId="77777777" w:rsidR="00F56F7D" w:rsidRDefault="00F56F7D">
      <w:pPr>
        <w:spacing w:line="200" w:lineRule="exact"/>
      </w:pPr>
    </w:p>
    <w:p w14:paraId="73013142" w14:textId="77777777" w:rsidR="00F56F7D" w:rsidRDefault="00F56F7D">
      <w:pPr>
        <w:spacing w:line="200" w:lineRule="exact"/>
      </w:pPr>
    </w:p>
    <w:p w14:paraId="0FCB9AA1" w14:textId="77777777" w:rsidR="00F56F7D" w:rsidRDefault="00F56F7D">
      <w:pPr>
        <w:spacing w:line="200" w:lineRule="exact"/>
      </w:pPr>
    </w:p>
    <w:p w14:paraId="10F7CA77" w14:textId="77777777" w:rsidR="00F56F7D" w:rsidRDefault="00F56F7D">
      <w:pPr>
        <w:spacing w:line="200" w:lineRule="exact"/>
      </w:pPr>
    </w:p>
    <w:p w14:paraId="0D1EDEA5" w14:textId="77777777" w:rsidR="00F56F7D" w:rsidRDefault="00F56F7D">
      <w:pPr>
        <w:spacing w:line="200" w:lineRule="exact"/>
      </w:pPr>
    </w:p>
    <w:p w14:paraId="7450283F" w14:textId="77777777" w:rsidR="00F56F7D" w:rsidRDefault="00F56F7D">
      <w:pPr>
        <w:spacing w:line="200" w:lineRule="exact"/>
      </w:pPr>
    </w:p>
    <w:p w14:paraId="4224DD97" w14:textId="77777777" w:rsidR="00F56F7D" w:rsidRDefault="00F56F7D">
      <w:pPr>
        <w:spacing w:line="200" w:lineRule="exact"/>
      </w:pPr>
    </w:p>
    <w:p w14:paraId="1B55C87E" w14:textId="77777777" w:rsidR="00F56F7D" w:rsidRDefault="00F56F7D">
      <w:pPr>
        <w:spacing w:line="200" w:lineRule="exact"/>
      </w:pPr>
    </w:p>
    <w:p w14:paraId="44F94D0F" w14:textId="77777777" w:rsidR="00F56F7D" w:rsidRDefault="00F56F7D">
      <w:pPr>
        <w:spacing w:line="200" w:lineRule="exact"/>
      </w:pPr>
    </w:p>
    <w:p w14:paraId="2B0E16A3" w14:textId="77777777" w:rsidR="00F56F7D" w:rsidRDefault="00F56F7D">
      <w:pPr>
        <w:spacing w:line="200" w:lineRule="exact"/>
      </w:pPr>
    </w:p>
    <w:p w14:paraId="56872B0D" w14:textId="77777777" w:rsidR="00F56F7D" w:rsidRDefault="00F56F7D">
      <w:pPr>
        <w:spacing w:line="200" w:lineRule="exact"/>
      </w:pPr>
    </w:p>
    <w:p w14:paraId="1A8B88A3" w14:textId="77777777" w:rsidR="00F56F7D" w:rsidRDefault="00F56F7D">
      <w:pPr>
        <w:spacing w:line="200" w:lineRule="exact"/>
      </w:pPr>
    </w:p>
    <w:p w14:paraId="760592CE" w14:textId="77777777" w:rsidR="00F56F7D" w:rsidRDefault="00F56F7D">
      <w:pPr>
        <w:spacing w:line="200" w:lineRule="exact"/>
      </w:pPr>
    </w:p>
    <w:p w14:paraId="4EDDCE83" w14:textId="77777777" w:rsidR="00F56F7D" w:rsidRDefault="00F56F7D">
      <w:pPr>
        <w:spacing w:line="200" w:lineRule="exact"/>
      </w:pPr>
    </w:p>
    <w:p w14:paraId="2E48642A" w14:textId="77777777" w:rsidR="00F56F7D" w:rsidRDefault="00F56F7D">
      <w:pPr>
        <w:spacing w:before="13" w:line="260" w:lineRule="exact"/>
        <w:rPr>
          <w:sz w:val="26"/>
          <w:szCs w:val="26"/>
        </w:rPr>
      </w:pPr>
    </w:p>
    <w:p w14:paraId="3ED0C921" w14:textId="77777777" w:rsidR="002C46E1" w:rsidRDefault="006D02D7">
      <w:pPr>
        <w:spacing w:line="320" w:lineRule="auto"/>
        <w:ind w:left="818" w:right="820"/>
        <w:jc w:val="center"/>
        <w:rPr>
          <w:rFonts w:ascii="Calibri" w:eastAsia="Calibri" w:hAnsi="Calibri" w:cs="Calibri"/>
          <w:sz w:val="72"/>
          <w:szCs w:val="72"/>
        </w:rPr>
      </w:pPr>
      <w:r>
        <w:rPr>
          <w:rFonts w:ascii="Calibri" w:eastAsia="Calibri" w:hAnsi="Calibri" w:cs="Calibri"/>
          <w:sz w:val="72"/>
          <w:szCs w:val="72"/>
        </w:rPr>
        <w:t xml:space="preserve">DOKUMENTACIJA </w:t>
      </w:r>
    </w:p>
    <w:p w14:paraId="03F2715A" w14:textId="6738110B" w:rsidR="002C46E1" w:rsidRDefault="00D013DF">
      <w:pPr>
        <w:spacing w:line="320" w:lineRule="auto"/>
        <w:ind w:left="818" w:right="820"/>
        <w:jc w:val="center"/>
        <w:rPr>
          <w:rFonts w:ascii="Calibri" w:eastAsia="Calibri" w:hAnsi="Calibri" w:cs="Calibri"/>
          <w:color w:val="0462C1"/>
          <w:sz w:val="40"/>
          <w:szCs w:val="40"/>
        </w:rPr>
      </w:pPr>
      <w:hyperlink r:id="rId8" w:history="1">
        <w:r w:rsidR="00F70920" w:rsidRPr="00F70920">
          <w:rPr>
            <w:rStyle w:val="Hyperlink"/>
            <w:rFonts w:ascii="Calibri" w:eastAsia="Calibri" w:hAnsi="Calibri" w:cs="Calibri"/>
            <w:sz w:val="40"/>
            <w:szCs w:val="40"/>
          </w:rPr>
          <w:t>http://php3.bojanmaksimovic.com/</w:t>
        </w:r>
      </w:hyperlink>
    </w:p>
    <w:p w14:paraId="2A375A4E" w14:textId="410B698F" w:rsidR="00F56F7D" w:rsidRDefault="00A90CA6">
      <w:pPr>
        <w:spacing w:line="320" w:lineRule="auto"/>
        <w:ind w:left="818" w:right="820"/>
        <w:jc w:val="center"/>
        <w:rPr>
          <w:rFonts w:ascii="Calibri" w:eastAsia="Calibri" w:hAnsi="Calibri" w:cs="Calibri"/>
          <w:sz w:val="40"/>
          <w:szCs w:val="40"/>
        </w:rPr>
      </w:pPr>
      <w:r>
        <w:rPr>
          <w:rFonts w:ascii="Calibri" w:eastAsia="Calibri" w:hAnsi="Calibri" w:cs="Calibri"/>
          <w:color w:val="000000"/>
          <w:sz w:val="40"/>
          <w:szCs w:val="40"/>
        </w:rPr>
        <w:t>Praktikum iz Objektnog Web Programiranja</w:t>
      </w:r>
    </w:p>
    <w:p w14:paraId="28901AE9" w14:textId="77777777" w:rsidR="00F56F7D" w:rsidRDefault="00F56F7D">
      <w:pPr>
        <w:spacing w:before="6" w:line="180" w:lineRule="exact"/>
        <w:rPr>
          <w:sz w:val="18"/>
          <w:szCs w:val="18"/>
        </w:rPr>
      </w:pPr>
    </w:p>
    <w:p w14:paraId="3B651571" w14:textId="77777777" w:rsidR="00F56F7D" w:rsidRDefault="00F56F7D">
      <w:pPr>
        <w:spacing w:line="200" w:lineRule="exact"/>
      </w:pPr>
    </w:p>
    <w:p w14:paraId="2FF45DC1" w14:textId="77777777" w:rsidR="00F56F7D" w:rsidRDefault="00F56F7D">
      <w:pPr>
        <w:spacing w:line="200" w:lineRule="exact"/>
      </w:pPr>
    </w:p>
    <w:p w14:paraId="4CBD7673" w14:textId="77777777" w:rsidR="00F56F7D" w:rsidRDefault="00F56F7D">
      <w:pPr>
        <w:spacing w:line="200" w:lineRule="exact"/>
      </w:pPr>
    </w:p>
    <w:p w14:paraId="1B76029B" w14:textId="77777777" w:rsidR="00F56F7D" w:rsidRDefault="00F56F7D">
      <w:pPr>
        <w:spacing w:line="200" w:lineRule="exact"/>
      </w:pPr>
    </w:p>
    <w:p w14:paraId="194EAC35" w14:textId="77777777" w:rsidR="00F56F7D" w:rsidRDefault="00F56F7D">
      <w:pPr>
        <w:spacing w:line="200" w:lineRule="exact"/>
      </w:pPr>
    </w:p>
    <w:p w14:paraId="7A31340F" w14:textId="77777777" w:rsidR="00F56F7D" w:rsidRDefault="00F56F7D">
      <w:pPr>
        <w:spacing w:line="200" w:lineRule="exact"/>
      </w:pPr>
    </w:p>
    <w:p w14:paraId="4CA7163D" w14:textId="77777777" w:rsidR="00F56F7D" w:rsidRDefault="00F56F7D">
      <w:pPr>
        <w:spacing w:line="200" w:lineRule="exact"/>
      </w:pPr>
    </w:p>
    <w:p w14:paraId="410D067D" w14:textId="77777777" w:rsidR="00F56F7D" w:rsidRDefault="00F56F7D">
      <w:pPr>
        <w:spacing w:line="200" w:lineRule="exact"/>
      </w:pPr>
    </w:p>
    <w:p w14:paraId="2BBECB91" w14:textId="77777777" w:rsidR="00F56F7D" w:rsidRDefault="00F56F7D">
      <w:pPr>
        <w:spacing w:line="200" w:lineRule="exact"/>
      </w:pPr>
    </w:p>
    <w:p w14:paraId="51945191" w14:textId="77777777" w:rsidR="00F56F7D" w:rsidRDefault="00F56F7D">
      <w:pPr>
        <w:spacing w:line="200" w:lineRule="exact"/>
      </w:pPr>
    </w:p>
    <w:p w14:paraId="420A03FD" w14:textId="77777777" w:rsidR="00F56F7D" w:rsidRDefault="00F56F7D">
      <w:pPr>
        <w:spacing w:line="200" w:lineRule="exact"/>
      </w:pPr>
    </w:p>
    <w:p w14:paraId="1547D25C" w14:textId="77777777" w:rsidR="00F56F7D" w:rsidRDefault="00F56F7D">
      <w:pPr>
        <w:spacing w:line="200" w:lineRule="exact"/>
      </w:pPr>
    </w:p>
    <w:p w14:paraId="7F5DD7E7" w14:textId="77777777" w:rsidR="00F56F7D" w:rsidRDefault="00F56F7D">
      <w:pPr>
        <w:spacing w:line="200" w:lineRule="exact"/>
      </w:pPr>
    </w:p>
    <w:p w14:paraId="4E30B9DE" w14:textId="77777777" w:rsidR="00F56F7D" w:rsidRDefault="00F56F7D">
      <w:pPr>
        <w:spacing w:line="200" w:lineRule="exact"/>
      </w:pPr>
    </w:p>
    <w:p w14:paraId="3E576AB7" w14:textId="77777777" w:rsidR="00F56F7D" w:rsidRDefault="00F56F7D">
      <w:pPr>
        <w:spacing w:line="200" w:lineRule="exact"/>
      </w:pPr>
    </w:p>
    <w:p w14:paraId="3AA5CBFE" w14:textId="77777777" w:rsidR="00F56F7D" w:rsidRDefault="00F56F7D">
      <w:pPr>
        <w:spacing w:line="200" w:lineRule="exact"/>
      </w:pPr>
    </w:p>
    <w:p w14:paraId="058F9D21" w14:textId="77777777" w:rsidR="00F56F7D" w:rsidRDefault="00F56F7D">
      <w:pPr>
        <w:spacing w:line="200" w:lineRule="exact"/>
      </w:pPr>
    </w:p>
    <w:p w14:paraId="718BA3E5" w14:textId="77777777" w:rsidR="00F56F7D" w:rsidRDefault="00F56F7D">
      <w:pPr>
        <w:spacing w:line="200" w:lineRule="exact"/>
      </w:pPr>
    </w:p>
    <w:p w14:paraId="151B8F24" w14:textId="77777777" w:rsidR="00F56F7D" w:rsidRDefault="00F56F7D">
      <w:pPr>
        <w:spacing w:line="200" w:lineRule="exact"/>
      </w:pPr>
    </w:p>
    <w:p w14:paraId="5D4F10CC" w14:textId="77777777" w:rsidR="00F56F7D" w:rsidRDefault="00F56F7D">
      <w:pPr>
        <w:spacing w:line="200" w:lineRule="exact"/>
      </w:pPr>
    </w:p>
    <w:p w14:paraId="3D444F35" w14:textId="100D570F" w:rsidR="00F56F7D" w:rsidRPr="002C46E1" w:rsidRDefault="002C46E1">
      <w:pPr>
        <w:ind w:left="2597" w:right="2489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w w:val="99"/>
          <w:sz w:val="32"/>
          <w:szCs w:val="32"/>
        </w:rPr>
        <w:t>Bojan Maksimovi</w:t>
      </w:r>
      <w:r>
        <w:rPr>
          <w:rFonts w:ascii="Calibri" w:eastAsia="Calibri" w:hAnsi="Calibri" w:cs="Calibri"/>
          <w:w w:val="99"/>
          <w:sz w:val="32"/>
          <w:szCs w:val="32"/>
          <w:lang w:val="sr-Latn-RS"/>
        </w:rPr>
        <w:t>ć</w:t>
      </w:r>
      <w:r w:rsidR="006D02D7">
        <w:rPr>
          <w:rFonts w:ascii="Calibri" w:eastAsia="Calibri" w:hAnsi="Calibri" w:cs="Calibri"/>
          <w:sz w:val="32"/>
          <w:szCs w:val="32"/>
        </w:rPr>
        <w:t xml:space="preserve"> </w:t>
      </w:r>
      <w:r>
        <w:rPr>
          <w:rFonts w:ascii="Calibri" w:eastAsia="Calibri" w:hAnsi="Calibri" w:cs="Calibri"/>
          <w:w w:val="99"/>
          <w:sz w:val="32"/>
          <w:szCs w:val="32"/>
        </w:rPr>
        <w:t>92</w:t>
      </w:r>
      <w:r w:rsidR="006D02D7">
        <w:rPr>
          <w:rFonts w:ascii="Calibri" w:eastAsia="Calibri" w:hAnsi="Calibri" w:cs="Calibri"/>
          <w:w w:val="99"/>
          <w:sz w:val="32"/>
          <w:szCs w:val="32"/>
        </w:rPr>
        <w:t>/1</w:t>
      </w:r>
      <w:r>
        <w:rPr>
          <w:rFonts w:ascii="Calibri" w:eastAsia="Calibri" w:hAnsi="Calibri" w:cs="Calibri"/>
          <w:w w:val="99"/>
          <w:sz w:val="32"/>
          <w:szCs w:val="32"/>
        </w:rPr>
        <w:t>9</w:t>
      </w:r>
    </w:p>
    <w:p w14:paraId="009F69B7" w14:textId="77777777" w:rsidR="00F56F7D" w:rsidRDefault="00F56F7D">
      <w:pPr>
        <w:spacing w:before="3" w:line="180" w:lineRule="exact"/>
        <w:rPr>
          <w:sz w:val="19"/>
          <w:szCs w:val="19"/>
        </w:rPr>
      </w:pPr>
    </w:p>
    <w:p w14:paraId="07D027A0" w14:textId="17C8902F" w:rsidR="009943D5" w:rsidRDefault="006D02D7">
      <w:pPr>
        <w:spacing w:line="356" w:lineRule="auto"/>
        <w:ind w:left="2211" w:right="2214" w:firstLine="3"/>
        <w:jc w:val="center"/>
        <w:rPr>
          <w:rFonts w:ascii="Calibri" w:eastAsia="Calibri" w:hAnsi="Calibri" w:cs="Calibri"/>
          <w:w w:val="99"/>
          <w:sz w:val="32"/>
          <w:szCs w:val="32"/>
        </w:rPr>
      </w:pPr>
      <w:r>
        <w:rPr>
          <w:rFonts w:ascii="Calibri" w:eastAsia="Calibri" w:hAnsi="Calibri" w:cs="Calibri"/>
          <w:w w:val="99"/>
          <w:sz w:val="32"/>
          <w:szCs w:val="32"/>
        </w:rPr>
        <w:t>Smer: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r>
        <w:rPr>
          <w:rFonts w:ascii="Calibri" w:eastAsia="Calibri" w:hAnsi="Calibri" w:cs="Calibri"/>
          <w:w w:val="99"/>
          <w:sz w:val="32"/>
          <w:szCs w:val="32"/>
        </w:rPr>
        <w:t>Internet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r>
        <w:rPr>
          <w:rFonts w:ascii="Calibri" w:eastAsia="Calibri" w:hAnsi="Calibri" w:cs="Calibri"/>
          <w:w w:val="99"/>
          <w:sz w:val="32"/>
          <w:szCs w:val="32"/>
        </w:rPr>
        <w:t>tehnologije</w:t>
      </w:r>
    </w:p>
    <w:p w14:paraId="766193C0" w14:textId="77777777" w:rsidR="009943D5" w:rsidRDefault="006D02D7">
      <w:pPr>
        <w:spacing w:line="356" w:lineRule="auto"/>
        <w:ind w:left="2211" w:right="2214" w:firstLine="3"/>
        <w:jc w:val="center"/>
        <w:rPr>
          <w:rFonts w:ascii="Calibri" w:eastAsia="Calibri" w:hAnsi="Calibri" w:cs="Calibri"/>
          <w:w w:val="99"/>
          <w:sz w:val="32"/>
          <w:szCs w:val="32"/>
        </w:rPr>
      </w:pPr>
      <w:r>
        <w:rPr>
          <w:rFonts w:ascii="Calibri" w:eastAsia="Calibri" w:hAnsi="Calibri" w:cs="Calibri"/>
          <w:w w:val="99"/>
          <w:sz w:val="32"/>
          <w:szCs w:val="32"/>
        </w:rPr>
        <w:t>Modul: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r>
        <w:rPr>
          <w:rFonts w:ascii="Calibri" w:eastAsia="Calibri" w:hAnsi="Calibri" w:cs="Calibri"/>
          <w:w w:val="99"/>
          <w:sz w:val="32"/>
          <w:szCs w:val="32"/>
        </w:rPr>
        <w:t>Web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r>
        <w:rPr>
          <w:rFonts w:ascii="Calibri" w:eastAsia="Calibri" w:hAnsi="Calibri" w:cs="Calibri"/>
          <w:w w:val="99"/>
          <w:sz w:val="32"/>
          <w:szCs w:val="32"/>
        </w:rPr>
        <w:t>programiranje</w:t>
      </w:r>
    </w:p>
    <w:p w14:paraId="7EA75390" w14:textId="105AA609" w:rsidR="00F56F7D" w:rsidRDefault="006D02D7">
      <w:pPr>
        <w:spacing w:line="356" w:lineRule="auto"/>
        <w:ind w:left="2211" w:right="2214" w:firstLine="3"/>
        <w:jc w:val="center"/>
        <w:rPr>
          <w:rFonts w:ascii="Calibri" w:eastAsia="Calibri" w:hAnsi="Calibri" w:cs="Calibri"/>
          <w:sz w:val="32"/>
          <w:szCs w:val="32"/>
        </w:rPr>
        <w:sectPr w:rsidR="00F56F7D" w:rsidSect="000A1CC8">
          <w:footerReference w:type="default" r:id="rId9"/>
          <w:pgSz w:w="11920" w:h="16840"/>
          <w:pgMar w:top="720" w:right="720" w:bottom="720" w:left="720" w:header="720" w:footer="720" w:gutter="0"/>
          <w:cols w:space="720"/>
          <w:docGrid w:linePitch="272"/>
        </w:sectPr>
      </w:pPr>
      <w:r>
        <w:rPr>
          <w:rFonts w:ascii="Calibri" w:eastAsia="Calibri" w:hAnsi="Calibri" w:cs="Calibri"/>
          <w:w w:val="99"/>
          <w:sz w:val="32"/>
          <w:szCs w:val="32"/>
        </w:rPr>
        <w:t>Predmet: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r w:rsidR="00D506D2">
        <w:rPr>
          <w:rFonts w:ascii="Calibri" w:eastAsia="Calibri" w:hAnsi="Calibri" w:cs="Calibri"/>
          <w:sz w:val="32"/>
          <w:szCs w:val="32"/>
        </w:rPr>
        <w:t xml:space="preserve"> Praktikum iz Objektnog Web Programiranja</w:t>
      </w:r>
    </w:p>
    <w:p w14:paraId="743DC375" w14:textId="77777777" w:rsidR="00F56F7D" w:rsidRDefault="00F56F7D">
      <w:pPr>
        <w:spacing w:line="200" w:lineRule="exact"/>
      </w:pPr>
    </w:p>
    <w:p w14:paraId="00804689" w14:textId="77777777" w:rsidR="00F56F7D" w:rsidRDefault="00F56F7D">
      <w:pPr>
        <w:spacing w:before="8" w:line="240" w:lineRule="exact"/>
        <w:rPr>
          <w:sz w:val="24"/>
          <w:szCs w:val="24"/>
        </w:rPr>
      </w:pPr>
    </w:p>
    <w:p w14:paraId="541E9FF4" w14:textId="77777777" w:rsidR="00F56F7D" w:rsidRDefault="006D02D7">
      <w:pPr>
        <w:spacing w:line="360" w:lineRule="exact"/>
        <w:ind w:left="4000" w:right="4000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w w:val="99"/>
          <w:sz w:val="32"/>
          <w:szCs w:val="32"/>
        </w:rPr>
        <w:t>SADRŽAJ</w:t>
      </w:r>
    </w:p>
    <w:p w14:paraId="11449CF6" w14:textId="77777777" w:rsidR="00750D04" w:rsidRDefault="00750D04" w:rsidP="00750D04">
      <w:pPr>
        <w:rPr>
          <w:rFonts w:ascii="Calibri" w:eastAsia="Calibri" w:hAnsi="Calibri" w:cs="Calibri"/>
          <w:sz w:val="22"/>
          <w:szCs w:val="22"/>
        </w:r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2831504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CE45B8" w14:textId="51438FE5" w:rsidR="00750D04" w:rsidRPr="00750D04" w:rsidRDefault="00750D04" w:rsidP="004003CE">
          <w:pPr>
            <w:pStyle w:val="TOCHeading"/>
          </w:pPr>
          <w:r w:rsidRPr="00750D04">
            <w:t>Contents</w:t>
          </w:r>
        </w:p>
        <w:p w14:paraId="46C4BFE9" w14:textId="04E6D1FD" w:rsidR="002D0D62" w:rsidRDefault="00750D04">
          <w:pPr>
            <w:pStyle w:val="TOC1"/>
            <w:tabs>
              <w:tab w:val="left" w:pos="400"/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50D04">
            <w:fldChar w:fldCharType="begin"/>
          </w:r>
          <w:r w:rsidRPr="00750D04">
            <w:instrText xml:space="preserve"> TOC \o "1-3" \h \z \u </w:instrText>
          </w:r>
          <w:r w:rsidRPr="00750D04">
            <w:fldChar w:fldCharType="separate"/>
          </w:r>
          <w:hyperlink w:anchor="_Toc104819971" w:history="1">
            <w:r w:rsidR="002D0D62" w:rsidRPr="00AC2A24">
              <w:rPr>
                <w:rStyle w:val="Hyperlink"/>
                <w:rFonts w:ascii="Calibri" w:hAnsi="Calibri" w:cs="Calibri"/>
                <w:noProof/>
              </w:rPr>
              <w:t>1.</w:t>
            </w:r>
            <w:r w:rsidR="002D0D6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0D62" w:rsidRPr="00AC2A24">
              <w:rPr>
                <w:rStyle w:val="Hyperlink"/>
                <w:noProof/>
              </w:rPr>
              <w:t>Uvod</w:t>
            </w:r>
            <w:r w:rsidR="002D0D62">
              <w:rPr>
                <w:noProof/>
                <w:webHidden/>
              </w:rPr>
              <w:tab/>
            </w:r>
            <w:r w:rsidR="002D0D62">
              <w:rPr>
                <w:noProof/>
                <w:webHidden/>
              </w:rPr>
              <w:fldChar w:fldCharType="begin"/>
            </w:r>
            <w:r w:rsidR="002D0D62">
              <w:rPr>
                <w:noProof/>
                <w:webHidden/>
              </w:rPr>
              <w:instrText xml:space="preserve"> PAGEREF _Toc104819971 \h </w:instrText>
            </w:r>
            <w:r w:rsidR="002D0D62">
              <w:rPr>
                <w:noProof/>
                <w:webHidden/>
              </w:rPr>
            </w:r>
            <w:r w:rsidR="002D0D62">
              <w:rPr>
                <w:noProof/>
                <w:webHidden/>
              </w:rPr>
              <w:fldChar w:fldCharType="separate"/>
            </w:r>
            <w:r w:rsidR="002D0D62">
              <w:rPr>
                <w:noProof/>
                <w:webHidden/>
              </w:rPr>
              <w:t>3</w:t>
            </w:r>
            <w:r w:rsidR="002D0D62">
              <w:rPr>
                <w:noProof/>
                <w:webHidden/>
              </w:rPr>
              <w:fldChar w:fldCharType="end"/>
            </w:r>
          </w:hyperlink>
        </w:p>
        <w:p w14:paraId="050338DF" w14:textId="382B31FA" w:rsidR="002D0D62" w:rsidRDefault="002D0D62">
          <w:pPr>
            <w:pStyle w:val="TOC2"/>
            <w:tabs>
              <w:tab w:val="left" w:pos="880"/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19972" w:history="1">
            <w:r w:rsidRPr="00AC2A24">
              <w:rPr>
                <w:rStyle w:val="Hyperlink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C2A24">
              <w:rPr>
                <w:rStyle w:val="Hyperlink"/>
                <w:noProof/>
              </w:rPr>
              <w:t>Korišćeni programski jezici i tehnologije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_Toc104819972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973B7" w14:textId="03E98C58" w:rsidR="002D0D62" w:rsidRDefault="002D0D62">
          <w:pPr>
            <w:pStyle w:val="TOC2"/>
            <w:tabs>
              <w:tab w:val="left" w:pos="880"/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19973" w:history="1">
            <w:r w:rsidRPr="00AC2A24">
              <w:rPr>
                <w:rStyle w:val="Hyperlink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C2A24">
              <w:rPr>
                <w:rStyle w:val="Hyperlink"/>
                <w:noProof/>
              </w:rPr>
              <w:t>Opis funkcionalnosti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_Toc104819973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90FDD" w14:textId="0E88E276" w:rsidR="002D0D62" w:rsidRDefault="002D0D62">
          <w:pPr>
            <w:pStyle w:val="TOC2"/>
            <w:tabs>
              <w:tab w:val="left" w:pos="880"/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19974" w:history="1">
            <w:r w:rsidRPr="00AC2A24">
              <w:rPr>
                <w:rStyle w:val="Hyperlink"/>
                <w:rFonts w:eastAsiaTheme="majorEastAsi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C2A24">
              <w:rPr>
                <w:rStyle w:val="Hyperlink"/>
                <w:noProof/>
              </w:rPr>
              <w:t>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_Toc104819974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29010" w14:textId="57787C18" w:rsidR="002D0D62" w:rsidRDefault="002D0D62">
          <w:pPr>
            <w:pStyle w:val="TOC1"/>
            <w:tabs>
              <w:tab w:val="left" w:pos="400"/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19975" w:history="1">
            <w:r w:rsidRPr="00AC2A2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C2A24">
              <w:rPr>
                <w:rStyle w:val="Hyperlink"/>
                <w:noProof/>
              </w:rPr>
              <w:t>Organizacija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_Toc104819975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D9C8A" w14:textId="4F6BB8C6" w:rsidR="002D0D62" w:rsidRDefault="002D0D62">
          <w:pPr>
            <w:pStyle w:val="TOC2"/>
            <w:tabs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19976" w:history="1">
            <w:r w:rsidRPr="00AC2A24">
              <w:rPr>
                <w:rStyle w:val="Hyperlink"/>
                <w:noProof/>
              </w:rPr>
              <w:t>2.1 Slike stranica i opis funkcionalnosti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_Toc104819976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B3519" w14:textId="1002AF93" w:rsidR="002D0D62" w:rsidRDefault="002D0D62">
          <w:pPr>
            <w:pStyle w:val="TOC3"/>
            <w:tabs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19977" w:history="1">
            <w:r w:rsidRPr="00AC2A24">
              <w:rPr>
                <w:rStyle w:val="Hyperlink"/>
                <w:noProof/>
              </w:rPr>
              <w:t>/ ili /home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_Toc104819977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0C731" w14:textId="7B16B8E4" w:rsidR="002D0D62" w:rsidRDefault="002D0D62">
          <w:pPr>
            <w:pStyle w:val="TOC3"/>
            <w:tabs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19978" w:history="1">
            <w:r w:rsidRPr="00AC2A24">
              <w:rPr>
                <w:rStyle w:val="Hyperlink"/>
                <w:noProof/>
              </w:rPr>
              <w:t>/menu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_Toc104819978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664BC" w14:textId="6350C1C7" w:rsidR="002D0D62" w:rsidRDefault="002D0D62">
          <w:pPr>
            <w:pStyle w:val="TOC3"/>
            <w:tabs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19979" w:history="1">
            <w:r w:rsidRPr="00AC2A24">
              <w:rPr>
                <w:rStyle w:val="Hyperlink"/>
                <w:noProof/>
              </w:rPr>
              <w:t>/contact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_Toc104819979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37A82" w14:textId="2FB46C8B" w:rsidR="002D0D62" w:rsidRDefault="002D0D62">
          <w:pPr>
            <w:pStyle w:val="TOC3"/>
            <w:tabs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19980" w:history="1">
            <w:r w:rsidRPr="00AC2A24">
              <w:rPr>
                <w:rStyle w:val="Hyperlink"/>
                <w:noProof/>
              </w:rPr>
              <w:t>/author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_Toc104819980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58434" w14:textId="6A9F8A84" w:rsidR="00750D04" w:rsidRDefault="00750D04">
          <w:r w:rsidRPr="00750D04">
            <w:rPr>
              <w:b/>
              <w:bCs/>
              <w:noProof/>
            </w:rPr>
            <w:fldChar w:fldCharType="end"/>
          </w:r>
        </w:p>
      </w:sdtContent>
    </w:sdt>
    <w:p w14:paraId="58428CCF" w14:textId="5ECD9E73" w:rsidR="00750D04" w:rsidRDefault="00750D04" w:rsidP="00750D04">
      <w:pPr>
        <w:rPr>
          <w:rFonts w:ascii="Calibri" w:eastAsia="Calibri" w:hAnsi="Calibri" w:cs="Calibri"/>
          <w:sz w:val="22"/>
          <w:szCs w:val="22"/>
        </w:rPr>
        <w:sectPr w:rsidR="00750D04" w:rsidSect="000A1CC8">
          <w:pgSz w:w="11920" w:h="16840"/>
          <w:pgMar w:top="720" w:right="720" w:bottom="720" w:left="720" w:header="720" w:footer="720" w:gutter="0"/>
          <w:cols w:space="720"/>
          <w:docGrid w:linePitch="272"/>
        </w:sectPr>
      </w:pPr>
    </w:p>
    <w:p w14:paraId="573F2F3E" w14:textId="77777777" w:rsidR="00F56F7D" w:rsidRDefault="00F56F7D">
      <w:pPr>
        <w:spacing w:line="200" w:lineRule="exact"/>
      </w:pPr>
    </w:p>
    <w:p w14:paraId="2E0442FA" w14:textId="69C2E8B2" w:rsidR="00F56F7D" w:rsidRPr="00750D04" w:rsidRDefault="006D02D7" w:rsidP="00C431DB">
      <w:pPr>
        <w:pStyle w:val="Heading1"/>
        <w:rPr>
          <w:rFonts w:ascii="Calibri" w:hAnsi="Calibri" w:cs="Calibri"/>
        </w:rPr>
      </w:pPr>
      <w:bookmarkStart w:id="0" w:name="_Toc104819971"/>
      <w:r w:rsidRPr="00750D04">
        <w:rPr>
          <w:rStyle w:val="Heading1Char"/>
          <w:b/>
          <w:bCs/>
        </w:rPr>
        <w:t>Uvod</w:t>
      </w:r>
      <w:bookmarkEnd w:id="0"/>
    </w:p>
    <w:p w14:paraId="748A4869" w14:textId="0B52C320" w:rsidR="00F56F7D" w:rsidRPr="00C431DB" w:rsidRDefault="006D02D7" w:rsidP="00DB4B1A">
      <w:pPr>
        <w:pStyle w:val="Heading2"/>
        <w:ind w:left="709"/>
      </w:pPr>
      <w:bookmarkStart w:id="1" w:name="_Toc104819972"/>
      <w:r w:rsidRPr="00C431DB">
        <w:rPr>
          <w:rStyle w:val="Heading2Char"/>
        </w:rPr>
        <w:t>Korišćeni programski jezici</w:t>
      </w:r>
      <w:r w:rsidR="00CA4346">
        <w:rPr>
          <w:rStyle w:val="Heading2Char"/>
        </w:rPr>
        <w:t xml:space="preserve"> i tehnologije</w:t>
      </w:r>
      <w:bookmarkEnd w:id="1"/>
    </w:p>
    <w:p w14:paraId="240EE479" w14:textId="5248E0E4" w:rsidR="00F56F7D" w:rsidRPr="00732186" w:rsidRDefault="006D02D7" w:rsidP="00732186">
      <w:pPr>
        <w:ind w:left="82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w w:val="99"/>
          <w:sz w:val="32"/>
          <w:szCs w:val="32"/>
        </w:rPr>
        <w:t>Za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r>
        <w:rPr>
          <w:rFonts w:ascii="Calibri" w:eastAsia="Calibri" w:hAnsi="Calibri" w:cs="Calibri"/>
          <w:w w:val="99"/>
          <w:sz w:val="32"/>
          <w:szCs w:val="32"/>
        </w:rPr>
        <w:t>izradu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r>
        <w:rPr>
          <w:rFonts w:ascii="Calibri" w:eastAsia="Calibri" w:hAnsi="Calibri" w:cs="Calibri"/>
          <w:w w:val="99"/>
          <w:sz w:val="32"/>
          <w:szCs w:val="32"/>
        </w:rPr>
        <w:t>sajta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r>
        <w:rPr>
          <w:rFonts w:ascii="Calibri" w:eastAsia="Calibri" w:hAnsi="Calibri" w:cs="Calibri"/>
          <w:w w:val="99"/>
          <w:sz w:val="32"/>
          <w:szCs w:val="32"/>
        </w:rPr>
        <w:t>korišć</w:t>
      </w:r>
      <w:r w:rsidR="00CA4346">
        <w:rPr>
          <w:rFonts w:ascii="Calibri" w:eastAsia="Calibri" w:hAnsi="Calibri" w:cs="Calibri"/>
          <w:w w:val="99"/>
          <w:sz w:val="32"/>
          <w:szCs w:val="32"/>
        </w:rPr>
        <w:t>en</w:t>
      </w:r>
      <w:r w:rsidR="009E3F49">
        <w:rPr>
          <w:rFonts w:ascii="Calibri" w:eastAsia="Calibri" w:hAnsi="Calibri" w:cs="Calibri"/>
          <w:w w:val="99"/>
          <w:sz w:val="32"/>
          <w:szCs w:val="32"/>
        </w:rPr>
        <w:t>i</w:t>
      </w:r>
      <w:r w:rsidR="00CA4346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r w:rsidR="009E3F49">
        <w:rPr>
          <w:rFonts w:ascii="Calibri" w:eastAsia="Calibri" w:hAnsi="Calibri" w:cs="Calibri"/>
          <w:w w:val="99"/>
          <w:sz w:val="32"/>
          <w:szCs w:val="32"/>
        </w:rPr>
        <w:t>su</w:t>
      </w:r>
      <w:r w:rsidR="00CA4346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r w:rsidR="009E3F49">
        <w:rPr>
          <w:rFonts w:ascii="Calibri" w:eastAsia="Calibri" w:hAnsi="Calibri" w:cs="Calibri"/>
          <w:w w:val="99"/>
          <w:sz w:val="32"/>
          <w:szCs w:val="32"/>
        </w:rPr>
        <w:t>Angular, TypeScript</w:t>
      </w:r>
      <w:r w:rsidR="008565E7">
        <w:rPr>
          <w:rFonts w:ascii="Calibri" w:eastAsia="Calibri" w:hAnsi="Calibri" w:cs="Calibri"/>
          <w:w w:val="99"/>
          <w:sz w:val="32"/>
          <w:szCs w:val="32"/>
        </w:rPr>
        <w:t>,</w:t>
      </w:r>
      <w:r w:rsidR="009E3F49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r>
        <w:rPr>
          <w:rFonts w:ascii="Calibri" w:eastAsia="Calibri" w:hAnsi="Calibri" w:cs="Calibri"/>
          <w:w w:val="99"/>
          <w:sz w:val="32"/>
          <w:szCs w:val="32"/>
        </w:rPr>
        <w:t>HTML</w:t>
      </w:r>
      <w:r w:rsidR="00CE77EB">
        <w:rPr>
          <w:rFonts w:ascii="Calibri" w:eastAsia="Calibri" w:hAnsi="Calibri" w:cs="Calibri"/>
          <w:w w:val="99"/>
          <w:sz w:val="32"/>
          <w:szCs w:val="32"/>
        </w:rPr>
        <w:t>,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r w:rsidR="002C46E1">
        <w:rPr>
          <w:rFonts w:ascii="Calibri" w:eastAsia="Calibri" w:hAnsi="Calibri" w:cs="Calibri"/>
          <w:sz w:val="32"/>
          <w:szCs w:val="32"/>
        </w:rPr>
        <w:t>SASS/</w:t>
      </w:r>
      <w:r>
        <w:rPr>
          <w:rFonts w:ascii="Calibri" w:eastAsia="Calibri" w:hAnsi="Calibri" w:cs="Calibri"/>
          <w:w w:val="99"/>
          <w:sz w:val="32"/>
          <w:szCs w:val="32"/>
        </w:rPr>
        <w:t>CSS</w:t>
      </w:r>
      <w:r w:rsidR="00CE77EB">
        <w:rPr>
          <w:rFonts w:ascii="Calibri" w:eastAsia="Calibri" w:hAnsi="Calibri" w:cs="Calibri"/>
          <w:w w:val="99"/>
          <w:sz w:val="32"/>
          <w:szCs w:val="32"/>
        </w:rPr>
        <w:t xml:space="preserve">, Bootstrap </w:t>
      </w:r>
      <w:r w:rsidR="00CE0D47">
        <w:rPr>
          <w:rFonts w:ascii="Calibri" w:eastAsia="Calibri" w:hAnsi="Calibri" w:cs="Calibri"/>
          <w:w w:val="99"/>
          <w:sz w:val="32"/>
          <w:szCs w:val="32"/>
        </w:rPr>
        <w:t>i</w:t>
      </w:r>
      <w:r w:rsidR="00CE77EB">
        <w:rPr>
          <w:rFonts w:ascii="Calibri" w:eastAsia="Calibri" w:hAnsi="Calibri" w:cs="Calibri"/>
          <w:w w:val="99"/>
          <w:sz w:val="32"/>
          <w:szCs w:val="32"/>
        </w:rPr>
        <w:t xml:space="preserve"> Angular Materia</w:t>
      </w:r>
      <w:r w:rsidR="00A21E2D">
        <w:rPr>
          <w:rFonts w:ascii="Calibri" w:eastAsia="Calibri" w:hAnsi="Calibri" w:cs="Calibri"/>
          <w:w w:val="99"/>
          <w:sz w:val="32"/>
          <w:szCs w:val="32"/>
        </w:rPr>
        <w:t>l</w:t>
      </w:r>
      <w:r w:rsidR="009E3F49">
        <w:rPr>
          <w:rFonts w:ascii="Calibri" w:eastAsia="Calibri" w:hAnsi="Calibri" w:cs="Calibri"/>
          <w:w w:val="99"/>
          <w:sz w:val="32"/>
          <w:szCs w:val="32"/>
        </w:rPr>
        <w:t xml:space="preserve">. </w:t>
      </w:r>
      <w:r w:rsidR="00732186">
        <w:rPr>
          <w:rFonts w:ascii="Calibri" w:eastAsia="Calibri" w:hAnsi="Calibri" w:cs="Calibri"/>
          <w:w w:val="99"/>
          <w:sz w:val="32"/>
          <w:szCs w:val="32"/>
        </w:rPr>
        <w:t>Radno</w:t>
      </w:r>
      <w:r w:rsidR="00732186">
        <w:rPr>
          <w:rFonts w:ascii="Calibri" w:eastAsia="Calibri" w:hAnsi="Calibri" w:cs="Calibri"/>
          <w:sz w:val="32"/>
          <w:szCs w:val="32"/>
        </w:rPr>
        <w:t xml:space="preserve"> </w:t>
      </w:r>
      <w:r w:rsidR="00732186">
        <w:rPr>
          <w:rFonts w:ascii="Calibri" w:eastAsia="Calibri" w:hAnsi="Calibri" w:cs="Calibri"/>
          <w:w w:val="99"/>
          <w:sz w:val="32"/>
          <w:szCs w:val="32"/>
        </w:rPr>
        <w:t>okruženje</w:t>
      </w:r>
      <w:r w:rsidR="00732186">
        <w:rPr>
          <w:rFonts w:ascii="Calibri" w:eastAsia="Calibri" w:hAnsi="Calibri" w:cs="Calibri"/>
          <w:sz w:val="32"/>
          <w:szCs w:val="32"/>
        </w:rPr>
        <w:t xml:space="preserve"> </w:t>
      </w:r>
      <w:r w:rsidR="00732186">
        <w:rPr>
          <w:rFonts w:ascii="Calibri" w:eastAsia="Calibri" w:hAnsi="Calibri" w:cs="Calibri"/>
          <w:w w:val="99"/>
          <w:sz w:val="32"/>
          <w:szCs w:val="32"/>
        </w:rPr>
        <w:t>Visual</w:t>
      </w:r>
      <w:r w:rsidR="00732186">
        <w:rPr>
          <w:rFonts w:ascii="Calibri" w:eastAsia="Calibri" w:hAnsi="Calibri" w:cs="Calibri"/>
          <w:sz w:val="32"/>
          <w:szCs w:val="32"/>
        </w:rPr>
        <w:t xml:space="preserve"> </w:t>
      </w:r>
      <w:r w:rsidR="00732186">
        <w:rPr>
          <w:rFonts w:ascii="Calibri" w:eastAsia="Calibri" w:hAnsi="Calibri" w:cs="Calibri"/>
          <w:w w:val="99"/>
          <w:sz w:val="32"/>
          <w:szCs w:val="32"/>
        </w:rPr>
        <w:t>Studio</w:t>
      </w:r>
      <w:r w:rsidR="00732186">
        <w:rPr>
          <w:rFonts w:ascii="Calibri" w:eastAsia="Calibri" w:hAnsi="Calibri" w:cs="Calibri"/>
          <w:sz w:val="32"/>
          <w:szCs w:val="32"/>
        </w:rPr>
        <w:t xml:space="preserve"> </w:t>
      </w:r>
      <w:r w:rsidR="00732186">
        <w:rPr>
          <w:rFonts w:ascii="Calibri" w:eastAsia="Calibri" w:hAnsi="Calibri" w:cs="Calibri"/>
          <w:w w:val="99"/>
          <w:sz w:val="32"/>
          <w:szCs w:val="32"/>
        </w:rPr>
        <w:t>Code.</w:t>
      </w:r>
    </w:p>
    <w:p w14:paraId="6A5FC228" w14:textId="437EE779" w:rsidR="00F56F7D" w:rsidRDefault="006D02D7" w:rsidP="00DB4B1A">
      <w:pPr>
        <w:pStyle w:val="Heading2"/>
        <w:ind w:left="709"/>
        <w:rPr>
          <w:rStyle w:val="Heading2Char"/>
        </w:rPr>
      </w:pPr>
      <w:bookmarkStart w:id="2" w:name="_Toc104819973"/>
      <w:r w:rsidRPr="00C431DB">
        <w:rPr>
          <w:rStyle w:val="Heading2Char"/>
        </w:rPr>
        <w:t>Opis funkcionalnosti</w:t>
      </w:r>
      <w:bookmarkEnd w:id="2"/>
    </w:p>
    <w:p w14:paraId="7682DD21" w14:textId="77777777" w:rsidR="00E46326" w:rsidRPr="00E46326" w:rsidRDefault="00E46326" w:rsidP="00E46326">
      <w:pPr>
        <w:rPr>
          <w:rFonts w:eastAsia="Calibri"/>
        </w:rPr>
      </w:pPr>
    </w:p>
    <w:p w14:paraId="12E8996A" w14:textId="2ED1B610" w:rsidR="00D31123" w:rsidRDefault="008D6DB0" w:rsidP="003F384A">
      <w:pPr>
        <w:spacing w:before="35"/>
        <w:ind w:left="708"/>
        <w:rPr>
          <w:rFonts w:ascii="Calibri" w:eastAsia="Calibri" w:hAnsi="Calibri" w:cs="Calibri"/>
          <w:w w:val="99"/>
          <w:sz w:val="32"/>
          <w:szCs w:val="32"/>
          <w:lang w:val="sr-Latn-RS"/>
        </w:rPr>
      </w:pPr>
      <w:r>
        <w:rPr>
          <w:rFonts w:ascii="Calibri" w:eastAsia="Calibri" w:hAnsi="Calibri" w:cs="Calibri"/>
          <w:w w:val="99"/>
          <w:sz w:val="32"/>
          <w:szCs w:val="32"/>
        </w:rPr>
        <w:t xml:space="preserve">Sajt predstavlja veb </w:t>
      </w:r>
      <w:r w:rsidR="002711E9">
        <w:rPr>
          <w:rFonts w:ascii="Calibri" w:eastAsia="Calibri" w:hAnsi="Calibri" w:cs="Calibri"/>
          <w:w w:val="99"/>
          <w:sz w:val="32"/>
          <w:szCs w:val="32"/>
        </w:rPr>
        <w:t>sajt picerije na kojem korisnici mogu da pro</w:t>
      </w:r>
      <w:r w:rsidR="002711E9">
        <w:rPr>
          <w:rFonts w:ascii="Calibri" w:eastAsia="Calibri" w:hAnsi="Calibri" w:cs="Calibri"/>
          <w:w w:val="99"/>
          <w:sz w:val="32"/>
          <w:szCs w:val="32"/>
          <w:lang w:val="sr-Latn-RS"/>
        </w:rPr>
        <w:t>čitaju neke informacije o piceriji i da pogledaju meni picerije.</w:t>
      </w:r>
    </w:p>
    <w:p w14:paraId="3E424959" w14:textId="6D7FA0E9" w:rsidR="002D0D62" w:rsidRDefault="002D0D62" w:rsidP="004058D9">
      <w:pPr>
        <w:spacing w:before="35"/>
        <w:ind w:left="1188"/>
        <w:rPr>
          <w:rFonts w:ascii="Calibri" w:eastAsia="Calibri" w:hAnsi="Calibri" w:cs="Calibri"/>
          <w:w w:val="99"/>
          <w:sz w:val="32"/>
          <w:szCs w:val="32"/>
          <w:lang w:val="sr-Latn-RS"/>
        </w:rPr>
      </w:pPr>
    </w:p>
    <w:p w14:paraId="544CF80A" w14:textId="7BD4BC64" w:rsidR="002D0D62" w:rsidRPr="002D0D62" w:rsidRDefault="002D0D62" w:rsidP="002D0D62">
      <w:pPr>
        <w:pStyle w:val="ListParagraph"/>
        <w:numPr>
          <w:ilvl w:val="0"/>
          <w:numId w:val="8"/>
        </w:numPr>
        <w:spacing w:before="35"/>
        <w:rPr>
          <w:rFonts w:ascii="Calibri" w:eastAsia="Calibri" w:hAnsi="Calibri" w:cs="Calibri"/>
          <w:w w:val="99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Dinami</w:t>
      </w:r>
      <w:r>
        <w:rPr>
          <w:rFonts w:ascii="Calibri" w:hAnsi="Calibri" w:cs="Calibri"/>
          <w:sz w:val="32"/>
          <w:szCs w:val="32"/>
          <w:lang w:val="sr-Latn-RS"/>
        </w:rPr>
        <w:t>čko dohvatanje podataka iz JSON fajlova pomoću servisa</w:t>
      </w:r>
    </w:p>
    <w:p w14:paraId="3CA403C2" w14:textId="76EDA293" w:rsidR="002D0D62" w:rsidRDefault="008012C2" w:rsidP="002D0D62">
      <w:pPr>
        <w:pStyle w:val="ListParagraph"/>
        <w:numPr>
          <w:ilvl w:val="0"/>
          <w:numId w:val="8"/>
        </w:numPr>
        <w:spacing w:before="35"/>
        <w:rPr>
          <w:rFonts w:ascii="Calibri" w:eastAsia="Calibri" w:hAnsi="Calibri" w:cs="Calibri"/>
          <w:w w:val="99"/>
          <w:sz w:val="32"/>
          <w:szCs w:val="32"/>
        </w:rPr>
      </w:pPr>
      <w:r>
        <w:rPr>
          <w:rFonts w:ascii="Calibri" w:eastAsia="Calibri" w:hAnsi="Calibri" w:cs="Calibri"/>
          <w:w w:val="99"/>
          <w:sz w:val="32"/>
          <w:szCs w:val="32"/>
        </w:rPr>
        <w:t>Deljenje komponenata</w:t>
      </w:r>
      <w:r w:rsidR="002D0D62">
        <w:rPr>
          <w:rFonts w:ascii="Calibri" w:eastAsia="Calibri" w:hAnsi="Calibri" w:cs="Calibri"/>
          <w:w w:val="99"/>
          <w:sz w:val="32"/>
          <w:szCs w:val="32"/>
        </w:rPr>
        <w:t xml:space="preserve"> po modulima</w:t>
      </w:r>
    </w:p>
    <w:p w14:paraId="0581721C" w14:textId="17875068" w:rsidR="002D0D62" w:rsidRDefault="002D0D62" w:rsidP="002D0D62">
      <w:pPr>
        <w:pStyle w:val="ListParagraph"/>
        <w:numPr>
          <w:ilvl w:val="0"/>
          <w:numId w:val="8"/>
        </w:numPr>
        <w:spacing w:before="35"/>
        <w:rPr>
          <w:rFonts w:ascii="Calibri" w:eastAsia="Calibri" w:hAnsi="Calibri" w:cs="Calibri"/>
          <w:w w:val="99"/>
          <w:sz w:val="32"/>
          <w:szCs w:val="32"/>
        </w:rPr>
      </w:pPr>
      <w:r>
        <w:rPr>
          <w:rFonts w:ascii="Calibri" w:eastAsia="Calibri" w:hAnsi="Calibri" w:cs="Calibri"/>
          <w:w w:val="99"/>
          <w:sz w:val="32"/>
          <w:szCs w:val="32"/>
        </w:rPr>
        <w:t>Rutiranje I navigacija</w:t>
      </w:r>
    </w:p>
    <w:p w14:paraId="3D246C70" w14:textId="7F72F45B" w:rsidR="002D0D62" w:rsidRDefault="00FB41CE" w:rsidP="002D0D62">
      <w:pPr>
        <w:pStyle w:val="ListParagraph"/>
        <w:numPr>
          <w:ilvl w:val="0"/>
          <w:numId w:val="8"/>
        </w:numPr>
        <w:spacing w:before="35"/>
        <w:rPr>
          <w:rFonts w:ascii="Calibri" w:eastAsia="Calibri" w:hAnsi="Calibri" w:cs="Calibri"/>
          <w:w w:val="99"/>
          <w:sz w:val="32"/>
          <w:szCs w:val="32"/>
        </w:rPr>
      </w:pPr>
      <w:r>
        <w:rPr>
          <w:rFonts w:ascii="Calibri" w:eastAsia="Calibri" w:hAnsi="Calibri" w:cs="Calibri"/>
          <w:w w:val="99"/>
          <w:sz w:val="32"/>
          <w:szCs w:val="32"/>
        </w:rPr>
        <w:t>Različite vrste data binding</w:t>
      </w:r>
      <w:r w:rsidR="00120413">
        <w:rPr>
          <w:rFonts w:ascii="Calibri" w:eastAsia="Calibri" w:hAnsi="Calibri" w:cs="Calibri"/>
          <w:w w:val="99"/>
          <w:sz w:val="32"/>
          <w:szCs w:val="32"/>
        </w:rPr>
        <w:t>-</w:t>
      </w:r>
      <w:r>
        <w:rPr>
          <w:rFonts w:ascii="Calibri" w:eastAsia="Calibri" w:hAnsi="Calibri" w:cs="Calibri"/>
          <w:w w:val="99"/>
          <w:sz w:val="32"/>
          <w:szCs w:val="32"/>
        </w:rPr>
        <w:t>a</w:t>
      </w:r>
    </w:p>
    <w:p w14:paraId="6D75BED8" w14:textId="23CED5D0" w:rsidR="00FB41CE" w:rsidRDefault="00FB41CE" w:rsidP="002D0D62">
      <w:pPr>
        <w:pStyle w:val="ListParagraph"/>
        <w:numPr>
          <w:ilvl w:val="0"/>
          <w:numId w:val="8"/>
        </w:numPr>
        <w:spacing w:before="35"/>
        <w:rPr>
          <w:rFonts w:ascii="Calibri" w:eastAsia="Calibri" w:hAnsi="Calibri" w:cs="Calibri"/>
          <w:w w:val="99"/>
          <w:sz w:val="32"/>
          <w:szCs w:val="32"/>
        </w:rPr>
      </w:pPr>
      <w:r>
        <w:rPr>
          <w:rFonts w:ascii="Calibri" w:eastAsia="Calibri" w:hAnsi="Calibri" w:cs="Calibri"/>
          <w:w w:val="99"/>
          <w:sz w:val="32"/>
          <w:szCs w:val="32"/>
        </w:rPr>
        <w:t>Rad sa formama, provera unetih podataka kao I ispisivanje odgovarajućih grešaka korisniku</w:t>
      </w:r>
    </w:p>
    <w:p w14:paraId="50ED5458" w14:textId="7C1C2CA4" w:rsidR="00776764" w:rsidRPr="002D0D62" w:rsidRDefault="00776764" w:rsidP="002D0D62">
      <w:pPr>
        <w:pStyle w:val="ListParagraph"/>
        <w:numPr>
          <w:ilvl w:val="0"/>
          <w:numId w:val="8"/>
        </w:numPr>
        <w:spacing w:before="35"/>
        <w:rPr>
          <w:rFonts w:ascii="Calibri" w:eastAsia="Calibri" w:hAnsi="Calibri" w:cs="Calibri"/>
          <w:w w:val="99"/>
          <w:sz w:val="32"/>
          <w:szCs w:val="32"/>
        </w:rPr>
      </w:pPr>
      <w:r>
        <w:rPr>
          <w:rFonts w:ascii="Calibri" w:eastAsia="Calibri" w:hAnsi="Calibri" w:cs="Calibri"/>
          <w:w w:val="99"/>
          <w:sz w:val="32"/>
          <w:szCs w:val="32"/>
        </w:rPr>
        <w:t>Direktive</w:t>
      </w:r>
    </w:p>
    <w:p w14:paraId="6F472A6F" w14:textId="77777777" w:rsidR="005853F0" w:rsidRDefault="005853F0" w:rsidP="00553EA2">
      <w:pPr>
        <w:rPr>
          <w:rFonts w:ascii="Calibri" w:eastAsia="Calibri" w:hAnsi="Calibri" w:cs="Calibri"/>
          <w:color w:val="2D74B5"/>
          <w:sz w:val="40"/>
          <w:szCs w:val="40"/>
        </w:rPr>
      </w:pPr>
    </w:p>
    <w:p w14:paraId="1833C7C2" w14:textId="77777777" w:rsidR="005853F0" w:rsidRPr="00750D04" w:rsidRDefault="005853F0" w:rsidP="005853F0">
      <w:pPr>
        <w:pStyle w:val="Heading2"/>
        <w:ind w:left="709"/>
      </w:pPr>
      <w:bookmarkStart w:id="3" w:name="_Toc104819974"/>
      <w:r w:rsidRPr="00750D04">
        <w:t>Template</w:t>
      </w:r>
      <w:bookmarkEnd w:id="3"/>
    </w:p>
    <w:p w14:paraId="627DE614" w14:textId="32E2574C" w:rsidR="002319B8" w:rsidRPr="004A66E1" w:rsidRDefault="004A66E1" w:rsidP="004A66E1">
      <w:pPr>
        <w:spacing w:before="33"/>
        <w:ind w:right="3356" w:firstLine="708"/>
        <w:rPr>
          <w:rFonts w:ascii="Calibri" w:eastAsia="Calibri" w:hAnsi="Calibri" w:cs="Calibri"/>
          <w:w w:val="99"/>
          <w:sz w:val="32"/>
          <w:szCs w:val="32"/>
          <w:lang w:val="sr-Latn-RS"/>
        </w:rPr>
      </w:pPr>
      <w:r>
        <w:rPr>
          <w:rFonts w:ascii="Calibri" w:eastAsia="Calibri" w:hAnsi="Calibri" w:cs="Calibri"/>
          <w:w w:val="99"/>
          <w:sz w:val="32"/>
          <w:szCs w:val="32"/>
        </w:rPr>
        <w:t>Za sajt</w:t>
      </w:r>
      <w:r w:rsidR="00985E2E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r>
        <w:rPr>
          <w:rFonts w:ascii="Calibri" w:eastAsia="Calibri" w:hAnsi="Calibri" w:cs="Calibri"/>
          <w:w w:val="99"/>
          <w:sz w:val="32"/>
          <w:szCs w:val="32"/>
        </w:rPr>
        <w:t>n</w:t>
      </w:r>
      <w:r w:rsidR="00985E2E">
        <w:rPr>
          <w:rFonts w:ascii="Calibri" w:eastAsia="Calibri" w:hAnsi="Calibri" w:cs="Calibri"/>
          <w:w w:val="99"/>
          <w:sz w:val="32"/>
          <w:szCs w:val="32"/>
        </w:rPr>
        <w:t>ije kori</w:t>
      </w:r>
      <w:r w:rsidR="00985E2E">
        <w:rPr>
          <w:rFonts w:ascii="Calibri" w:eastAsia="Calibri" w:hAnsi="Calibri" w:cs="Calibri"/>
          <w:w w:val="99"/>
          <w:sz w:val="32"/>
          <w:szCs w:val="32"/>
          <w:lang w:val="sr-Latn-RS"/>
        </w:rPr>
        <w:t>šćen template</w:t>
      </w:r>
      <w:r w:rsidR="00B3143E">
        <w:rPr>
          <w:rFonts w:ascii="Calibri" w:eastAsia="Calibri" w:hAnsi="Calibri" w:cs="Calibri"/>
          <w:w w:val="99"/>
          <w:sz w:val="32"/>
          <w:szCs w:val="32"/>
          <w:lang w:val="sr-Latn-RS"/>
        </w:rPr>
        <w:t>.</w:t>
      </w:r>
    </w:p>
    <w:p w14:paraId="520DF29A" w14:textId="77777777" w:rsidR="0034132F" w:rsidRDefault="0034132F">
      <w:pPr>
        <w:rPr>
          <w:rFonts w:asciiTheme="majorHAnsi" w:eastAsia="Calibri" w:hAnsiTheme="majorHAnsi" w:cstheme="majorBidi"/>
          <w:b/>
          <w:bCs/>
          <w:color w:val="548DD4" w:themeColor="text2" w:themeTint="99"/>
          <w:kern w:val="32"/>
          <w:sz w:val="40"/>
          <w:szCs w:val="40"/>
        </w:rPr>
      </w:pPr>
      <w:r>
        <w:br w:type="page"/>
      </w:r>
    </w:p>
    <w:p w14:paraId="0A49DB8B" w14:textId="24FB26D8" w:rsidR="002F3C41" w:rsidRDefault="002F3C41" w:rsidP="002F3C41">
      <w:pPr>
        <w:pStyle w:val="Heading1"/>
      </w:pPr>
      <w:bookmarkStart w:id="4" w:name="_Toc104819975"/>
      <w:r w:rsidRPr="004003CE">
        <w:lastRenderedPageBreak/>
        <w:t>Organizacij</w:t>
      </w:r>
      <w:r>
        <w:t>a</w:t>
      </w:r>
      <w:bookmarkEnd w:id="4"/>
    </w:p>
    <w:p w14:paraId="70FEF5A7" w14:textId="77777777" w:rsidR="002F3C41" w:rsidRDefault="002F3C41" w:rsidP="002F3C41">
      <w:pPr>
        <w:rPr>
          <w:rFonts w:eastAsia="Calibri"/>
        </w:rPr>
      </w:pPr>
    </w:p>
    <w:p w14:paraId="2293C09E" w14:textId="65207B8F" w:rsidR="00E27456" w:rsidRDefault="00F24595" w:rsidP="0064565D">
      <w:pPr>
        <w:pStyle w:val="Heading2"/>
        <w:numPr>
          <w:ilvl w:val="0"/>
          <w:numId w:val="0"/>
        </w:numPr>
      </w:pPr>
      <w:bookmarkStart w:id="5" w:name="_Toc104819976"/>
      <w:r>
        <w:t>2.</w:t>
      </w:r>
      <w:r w:rsidR="0064565D">
        <w:t>1</w:t>
      </w:r>
      <w:r>
        <w:t xml:space="preserve"> </w:t>
      </w:r>
      <w:r w:rsidR="006D02D7">
        <w:t>Slike stranica i opis funkcionalnosti</w:t>
      </w:r>
      <w:bookmarkEnd w:id="5"/>
    </w:p>
    <w:p w14:paraId="27D34EC9" w14:textId="314B2691" w:rsidR="00E27456" w:rsidRDefault="003E38A4" w:rsidP="00E27456">
      <w:pPr>
        <w:pStyle w:val="Heading3"/>
      </w:pPr>
      <w:bookmarkStart w:id="6" w:name="_Toc104819977"/>
      <w:r>
        <w:t xml:space="preserve">/ ili </w:t>
      </w:r>
      <w:r w:rsidR="00E27456">
        <w:t>/home</w:t>
      </w:r>
      <w:bookmarkEnd w:id="6"/>
    </w:p>
    <w:p w14:paraId="2B134FA2" w14:textId="77777777" w:rsidR="00CB327A" w:rsidRPr="00CB327A" w:rsidRDefault="00CB327A" w:rsidP="00CB327A"/>
    <w:p w14:paraId="3A401B18" w14:textId="2A30FEE2" w:rsidR="00D310CC" w:rsidRDefault="0064565D" w:rsidP="00CB327A">
      <w:pPr>
        <w:jc w:val="center"/>
      </w:pPr>
      <w:r>
        <w:rPr>
          <w:noProof/>
        </w:rPr>
        <w:drawing>
          <wp:inline distT="0" distB="0" distL="0" distR="0" wp14:anchorId="0828085F" wp14:editId="7722E008">
            <wp:extent cx="5179973" cy="6987527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369" cy="70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E717" w14:textId="4D7D1CC8" w:rsidR="0064565D" w:rsidRPr="00A5318E" w:rsidRDefault="0064565D" w:rsidP="0064565D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Na po</w:t>
      </w:r>
      <w:r>
        <w:rPr>
          <w:rFonts w:asciiTheme="minorHAnsi" w:hAnsiTheme="minorHAnsi" w:cstheme="minorHAnsi"/>
          <w:sz w:val="32"/>
          <w:szCs w:val="32"/>
          <w:lang w:val="sr-Latn-RS"/>
        </w:rPr>
        <w:t xml:space="preserve">četnoj stranici se nalazi slajder sa slikama učitanim iz JSON fajla pomoću servisa i sekcija </w:t>
      </w:r>
      <w:r>
        <w:rPr>
          <w:rFonts w:asciiTheme="minorHAnsi" w:hAnsiTheme="minorHAnsi" w:cstheme="minorHAnsi"/>
          <w:sz w:val="32"/>
          <w:szCs w:val="32"/>
        </w:rPr>
        <w:t xml:space="preserve">‘Our Key Features’ </w:t>
      </w:r>
      <w:r>
        <w:rPr>
          <w:rFonts w:asciiTheme="minorHAnsi" w:hAnsiTheme="minorHAnsi" w:cstheme="minorHAnsi"/>
          <w:sz w:val="32"/>
          <w:szCs w:val="32"/>
          <w:lang w:val="sr-Latn-RS"/>
        </w:rPr>
        <w:t>gde je svaka stavka takođe učitana iz JSON fajla.</w:t>
      </w:r>
      <w:r w:rsidR="00A5318E">
        <w:rPr>
          <w:rFonts w:asciiTheme="minorHAnsi" w:hAnsiTheme="minorHAnsi" w:cstheme="minorHAnsi"/>
          <w:sz w:val="32"/>
          <w:szCs w:val="32"/>
          <w:lang w:val="sr-Latn-RS"/>
        </w:rPr>
        <w:t xml:space="preserve"> Svakom slajdu u slajderu pozadinska slika se postavlja uz pomoć direktive.</w:t>
      </w:r>
    </w:p>
    <w:p w14:paraId="647E17A0" w14:textId="77777777" w:rsidR="0064565D" w:rsidRDefault="0064565D">
      <w:pPr>
        <w:rPr>
          <w:rFonts w:asciiTheme="minorHAnsi" w:hAnsiTheme="minorHAnsi" w:cstheme="minorHAnsi"/>
          <w:sz w:val="32"/>
          <w:szCs w:val="32"/>
          <w:lang w:val="sr-Cyrl-RS"/>
        </w:rPr>
      </w:pPr>
      <w:r>
        <w:rPr>
          <w:rFonts w:asciiTheme="minorHAnsi" w:hAnsiTheme="minorHAnsi" w:cstheme="minorHAnsi"/>
          <w:sz w:val="32"/>
          <w:szCs w:val="32"/>
          <w:lang w:val="sr-Cyrl-RS"/>
        </w:rPr>
        <w:br w:type="page"/>
      </w:r>
    </w:p>
    <w:p w14:paraId="0C967C83" w14:textId="1733D653" w:rsidR="0064565D" w:rsidRPr="00117CAF" w:rsidRDefault="0064565D" w:rsidP="00C01A4F">
      <w:pPr>
        <w:pStyle w:val="Heading3"/>
      </w:pPr>
      <w:bookmarkStart w:id="7" w:name="_Toc104819978"/>
      <w:r>
        <w:lastRenderedPageBreak/>
        <w:t>/</w:t>
      </w:r>
      <w:r>
        <w:t>menu</w:t>
      </w:r>
      <w:bookmarkEnd w:id="7"/>
    </w:p>
    <w:p w14:paraId="0A42A1A5" w14:textId="262B17AD" w:rsidR="0064565D" w:rsidRDefault="00A142F0" w:rsidP="0064565D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16CD895A" wp14:editId="40D428B9">
            <wp:extent cx="6654800" cy="4872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12D9" w14:textId="4B129318" w:rsidR="006657F8" w:rsidRDefault="00A142F0" w:rsidP="0064565D">
      <w:pPr>
        <w:rPr>
          <w:rFonts w:asciiTheme="minorHAnsi" w:hAnsiTheme="minorHAnsi" w:cstheme="minorHAnsi"/>
          <w:sz w:val="32"/>
          <w:szCs w:val="32"/>
          <w:lang w:val="sr-Latn-RS"/>
        </w:rPr>
      </w:pPr>
      <w:r>
        <w:rPr>
          <w:rFonts w:asciiTheme="minorHAnsi" w:hAnsiTheme="minorHAnsi" w:cstheme="minorHAnsi"/>
          <w:sz w:val="32"/>
          <w:szCs w:val="32"/>
        </w:rPr>
        <w:t>Na ovoj stranici korisnici mogu da pretra</w:t>
      </w:r>
      <w:r>
        <w:rPr>
          <w:rFonts w:asciiTheme="minorHAnsi" w:hAnsiTheme="minorHAnsi" w:cstheme="minorHAnsi"/>
          <w:sz w:val="32"/>
          <w:szCs w:val="32"/>
          <w:lang w:val="sr-Latn-RS"/>
        </w:rPr>
        <w:t xml:space="preserve">žuju proizvode u ponudi </w:t>
      </w:r>
      <w:r w:rsidR="00357F78">
        <w:rPr>
          <w:rFonts w:asciiTheme="minorHAnsi" w:hAnsiTheme="minorHAnsi" w:cstheme="minorHAnsi"/>
          <w:sz w:val="32"/>
          <w:szCs w:val="32"/>
          <w:lang w:val="sr-Latn-RS"/>
        </w:rPr>
        <w:t>i imaju</w:t>
      </w:r>
      <w:r>
        <w:rPr>
          <w:rFonts w:asciiTheme="minorHAnsi" w:hAnsiTheme="minorHAnsi" w:cstheme="minorHAnsi"/>
          <w:sz w:val="32"/>
          <w:szCs w:val="32"/>
          <w:lang w:val="sr-Latn-RS"/>
        </w:rPr>
        <w:t xml:space="preserve"> mogućnost filtriranja</w:t>
      </w:r>
      <w:r w:rsidR="00D701D2">
        <w:rPr>
          <w:rFonts w:asciiTheme="minorHAnsi" w:hAnsiTheme="minorHAnsi" w:cstheme="minorHAnsi"/>
          <w:sz w:val="32"/>
          <w:szCs w:val="32"/>
          <w:lang w:val="sr-Latn-RS"/>
        </w:rPr>
        <w:t>, sortiranja</w:t>
      </w:r>
      <w:r>
        <w:rPr>
          <w:rFonts w:asciiTheme="minorHAnsi" w:hAnsiTheme="minorHAnsi" w:cstheme="minorHAnsi"/>
          <w:sz w:val="32"/>
          <w:szCs w:val="32"/>
          <w:lang w:val="sr-Latn-RS"/>
        </w:rPr>
        <w:t xml:space="preserve"> i paginacije. Kategorije proizvoda, proizvodi i njihovi sastojci se svi dohvataju iz JSON fajlova. Svaki proizvod kao i paginacija su zasebne komponente.</w:t>
      </w:r>
    </w:p>
    <w:p w14:paraId="22A1D7FD" w14:textId="77777777" w:rsidR="006657F8" w:rsidRDefault="006657F8">
      <w:pPr>
        <w:rPr>
          <w:rFonts w:asciiTheme="minorHAnsi" w:hAnsiTheme="minorHAnsi" w:cstheme="minorHAnsi"/>
          <w:sz w:val="32"/>
          <w:szCs w:val="32"/>
          <w:lang w:val="sr-Latn-RS"/>
        </w:rPr>
      </w:pPr>
      <w:r>
        <w:rPr>
          <w:rFonts w:asciiTheme="minorHAnsi" w:hAnsiTheme="minorHAnsi" w:cstheme="minorHAnsi"/>
          <w:sz w:val="32"/>
          <w:szCs w:val="32"/>
          <w:lang w:val="sr-Latn-RS"/>
        </w:rPr>
        <w:br w:type="page"/>
      </w:r>
    </w:p>
    <w:p w14:paraId="15714173" w14:textId="5DEC6EC4" w:rsidR="006657F8" w:rsidRPr="00117CAF" w:rsidRDefault="006657F8" w:rsidP="00C01A4F">
      <w:pPr>
        <w:pStyle w:val="Heading3"/>
      </w:pPr>
      <w:bookmarkStart w:id="8" w:name="_Toc104819979"/>
      <w:r>
        <w:lastRenderedPageBreak/>
        <w:t>/</w:t>
      </w:r>
      <w:r>
        <w:t>contact</w:t>
      </w:r>
      <w:bookmarkEnd w:id="8"/>
    </w:p>
    <w:p w14:paraId="61F33A5B" w14:textId="331A2C6F" w:rsidR="00A142F0" w:rsidRDefault="006657F8" w:rsidP="0064565D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37EAE39D" wp14:editId="79FB2728">
            <wp:extent cx="6654800" cy="39096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5E64" w14:textId="2269C46C" w:rsidR="0060392A" w:rsidRDefault="006657F8" w:rsidP="0064565D">
      <w:pPr>
        <w:rPr>
          <w:rFonts w:asciiTheme="minorHAnsi" w:hAnsiTheme="minorHAnsi" w:cstheme="minorHAnsi"/>
          <w:sz w:val="32"/>
          <w:szCs w:val="32"/>
          <w:lang w:val="sr-Latn-RS"/>
        </w:rPr>
      </w:pPr>
      <w:r>
        <w:rPr>
          <w:rFonts w:asciiTheme="minorHAnsi" w:hAnsiTheme="minorHAnsi" w:cstheme="minorHAnsi"/>
          <w:sz w:val="32"/>
          <w:szCs w:val="32"/>
        </w:rPr>
        <w:t xml:space="preserve">Na kontakt stranici ispisuju se neke osnovne kontakt informacije kao I kontakt forma. </w:t>
      </w:r>
      <w:r w:rsidR="00D12DC7">
        <w:rPr>
          <w:rFonts w:asciiTheme="minorHAnsi" w:hAnsiTheme="minorHAnsi" w:cstheme="minorHAnsi"/>
          <w:sz w:val="32"/>
          <w:szCs w:val="32"/>
        </w:rPr>
        <w:t>Svako polje u formi ima neku vrstu validacije I u slu</w:t>
      </w:r>
      <w:r w:rsidR="00D12DC7">
        <w:rPr>
          <w:rFonts w:asciiTheme="minorHAnsi" w:hAnsiTheme="minorHAnsi" w:cstheme="minorHAnsi"/>
          <w:sz w:val="32"/>
          <w:szCs w:val="32"/>
          <w:lang w:val="sr-Latn-RS"/>
        </w:rPr>
        <w:t>čaju da se pogrešno popuni, korisniku se ispod polja ispisuje odgovarajuća greška. Taster za slanje poruke je disabled sve dok se forma ispravno ne popuni.</w:t>
      </w:r>
      <w:r w:rsidR="00615A10">
        <w:rPr>
          <w:rFonts w:asciiTheme="minorHAnsi" w:hAnsiTheme="minorHAnsi" w:cstheme="minorHAnsi"/>
          <w:sz w:val="32"/>
          <w:szCs w:val="32"/>
          <w:lang w:val="sr-Latn-RS"/>
        </w:rPr>
        <w:t xml:space="preserve"> Nakon što se forma ispravno popuni i korisnik </w:t>
      </w:r>
      <w:r w:rsidR="00D63E64">
        <w:rPr>
          <w:rFonts w:asciiTheme="minorHAnsi" w:hAnsiTheme="minorHAnsi" w:cstheme="minorHAnsi"/>
          <w:sz w:val="32"/>
          <w:szCs w:val="32"/>
          <w:lang w:val="sr-Latn-RS"/>
        </w:rPr>
        <w:t>klikne</w:t>
      </w:r>
      <w:r w:rsidR="00615A10">
        <w:rPr>
          <w:rFonts w:asciiTheme="minorHAnsi" w:hAnsiTheme="minorHAnsi" w:cstheme="minorHAnsi"/>
          <w:sz w:val="32"/>
          <w:szCs w:val="32"/>
          <w:lang w:val="sr-Latn-RS"/>
        </w:rPr>
        <w:t xml:space="preserve"> na taster za slanje, prikazuje mu se spinner preko celog ekrana dok se zahtev ne izvrši </w:t>
      </w:r>
      <w:r w:rsidR="00615A10">
        <w:rPr>
          <w:rFonts w:asciiTheme="minorHAnsi" w:hAnsiTheme="minorHAnsi" w:cstheme="minorHAnsi"/>
          <w:sz w:val="32"/>
          <w:szCs w:val="32"/>
        </w:rPr>
        <w:t>(sa obzirom da nikakav backend ne postoji</w:t>
      </w:r>
      <w:r w:rsidR="00B91FFF">
        <w:rPr>
          <w:rFonts w:asciiTheme="minorHAnsi" w:hAnsiTheme="minorHAnsi" w:cstheme="minorHAnsi"/>
          <w:sz w:val="32"/>
          <w:szCs w:val="32"/>
        </w:rPr>
        <w:t>,</w:t>
      </w:r>
      <w:r w:rsidR="00615A10">
        <w:rPr>
          <w:rFonts w:asciiTheme="minorHAnsi" w:hAnsiTheme="minorHAnsi" w:cstheme="minorHAnsi"/>
          <w:sz w:val="32"/>
          <w:szCs w:val="32"/>
        </w:rPr>
        <w:t xml:space="preserve"> simulira se trajanje zahteva sa timeout-om), I nakon </w:t>
      </w:r>
      <w:r w:rsidR="00615A10">
        <w:rPr>
          <w:rFonts w:asciiTheme="minorHAnsi" w:hAnsiTheme="minorHAnsi" w:cstheme="minorHAnsi"/>
          <w:sz w:val="32"/>
          <w:szCs w:val="32"/>
          <w:lang w:val="sr-Latn-RS"/>
        </w:rPr>
        <w:t>što se zahtev izvrši, korisniku se prikazuje material dialog sa porukom da je zahtev uspešno izvršen i forma se prazni.</w:t>
      </w:r>
    </w:p>
    <w:p w14:paraId="4EA116B6" w14:textId="77777777" w:rsidR="0060392A" w:rsidRDefault="0060392A">
      <w:pPr>
        <w:rPr>
          <w:rFonts w:asciiTheme="minorHAnsi" w:hAnsiTheme="minorHAnsi" w:cstheme="minorHAnsi"/>
          <w:sz w:val="32"/>
          <w:szCs w:val="32"/>
          <w:lang w:val="sr-Latn-RS"/>
        </w:rPr>
      </w:pPr>
      <w:r>
        <w:rPr>
          <w:rFonts w:asciiTheme="minorHAnsi" w:hAnsiTheme="minorHAnsi" w:cstheme="minorHAnsi"/>
          <w:sz w:val="32"/>
          <w:szCs w:val="32"/>
          <w:lang w:val="sr-Latn-RS"/>
        </w:rPr>
        <w:br w:type="page"/>
      </w:r>
    </w:p>
    <w:p w14:paraId="7FDDBFC5" w14:textId="1D756471" w:rsidR="0060392A" w:rsidRPr="00117CAF" w:rsidRDefault="0060392A" w:rsidP="00C01A4F">
      <w:pPr>
        <w:pStyle w:val="Heading3"/>
      </w:pPr>
      <w:bookmarkStart w:id="9" w:name="_Toc104819980"/>
      <w:r>
        <w:lastRenderedPageBreak/>
        <w:t>/</w:t>
      </w:r>
      <w:r>
        <w:t>author</w:t>
      </w:r>
      <w:bookmarkEnd w:id="9"/>
    </w:p>
    <w:p w14:paraId="635DD964" w14:textId="23E68F15" w:rsidR="006657F8" w:rsidRDefault="0060392A" w:rsidP="0064565D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48B3F3FB" wp14:editId="0E95CD02">
            <wp:extent cx="6654800" cy="3909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EBCC" w14:textId="6761E2C6" w:rsidR="0060392A" w:rsidRDefault="0060392A" w:rsidP="0064565D">
      <w:pPr>
        <w:rPr>
          <w:rFonts w:asciiTheme="minorHAnsi" w:hAnsiTheme="minorHAnsi" w:cstheme="minorHAnsi"/>
          <w:sz w:val="32"/>
          <w:szCs w:val="32"/>
        </w:rPr>
      </w:pPr>
    </w:p>
    <w:p w14:paraId="3145B4D3" w14:textId="67C02382" w:rsidR="0060392A" w:rsidRPr="0060392A" w:rsidRDefault="0060392A" w:rsidP="0064565D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Stranica sa nekim informacijama o autoru kao I linkovima do autorovih socialnih mre</w:t>
      </w:r>
      <w:r>
        <w:rPr>
          <w:rFonts w:asciiTheme="minorHAnsi" w:hAnsiTheme="minorHAnsi" w:cstheme="minorHAnsi"/>
          <w:sz w:val="32"/>
          <w:szCs w:val="32"/>
          <w:lang w:val="sr-Latn-RS"/>
        </w:rPr>
        <w:t>ža koji se dohvataju iz JSON fajla.</w:t>
      </w:r>
    </w:p>
    <w:sectPr w:rsidR="0060392A" w:rsidRPr="0060392A" w:rsidSect="000A1CC8">
      <w:pgSz w:w="11920" w:h="16840"/>
      <w:pgMar w:top="720" w:right="720" w:bottom="720" w:left="72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F599D" w14:textId="77777777" w:rsidR="00D013DF" w:rsidRDefault="00D013DF" w:rsidP="0025169C">
      <w:r>
        <w:separator/>
      </w:r>
    </w:p>
  </w:endnote>
  <w:endnote w:type="continuationSeparator" w:id="0">
    <w:p w14:paraId="5911A49F" w14:textId="77777777" w:rsidR="00D013DF" w:rsidRDefault="00D013DF" w:rsidP="002516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10168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0C9DB4" w14:textId="0E7BABED" w:rsidR="005A232F" w:rsidRDefault="005A232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0C1695" w14:textId="77777777" w:rsidR="005A232F" w:rsidRDefault="005A23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7E6AA" w14:textId="77777777" w:rsidR="00D013DF" w:rsidRDefault="00D013DF" w:rsidP="0025169C">
      <w:r>
        <w:separator/>
      </w:r>
    </w:p>
  </w:footnote>
  <w:footnote w:type="continuationSeparator" w:id="0">
    <w:p w14:paraId="1970EF28" w14:textId="77777777" w:rsidR="00D013DF" w:rsidRDefault="00D013DF" w:rsidP="002516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1522C"/>
    <w:multiLevelType w:val="hybridMultilevel"/>
    <w:tmpl w:val="CBAE91BC"/>
    <w:lvl w:ilvl="0" w:tplc="0B924594">
      <w:numFmt w:val="bullet"/>
      <w:lvlText w:val="•"/>
      <w:lvlJc w:val="left"/>
      <w:pPr>
        <w:ind w:left="1548" w:hanging="360"/>
      </w:pPr>
      <w:rPr>
        <w:rFonts w:ascii="Times New Roman" w:eastAsia="Times New Roman" w:hAnsi="Times New Roman" w:cs="Times New Roman" w:hint="default"/>
        <w:w w:val="100"/>
      </w:rPr>
    </w:lvl>
    <w:lvl w:ilvl="1" w:tplc="04090003" w:tentative="1">
      <w:start w:val="1"/>
      <w:numFmt w:val="bullet"/>
      <w:lvlText w:val="o"/>
      <w:lvlJc w:val="left"/>
      <w:pPr>
        <w:ind w:left="22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8" w:hanging="360"/>
      </w:pPr>
      <w:rPr>
        <w:rFonts w:ascii="Wingdings" w:hAnsi="Wingdings" w:hint="default"/>
      </w:rPr>
    </w:lvl>
  </w:abstractNum>
  <w:abstractNum w:abstractNumId="1" w15:restartNumberingAfterBreak="0">
    <w:nsid w:val="3D3B4335"/>
    <w:multiLevelType w:val="multilevel"/>
    <w:tmpl w:val="129ADFD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color w:val="548DD4" w:themeColor="text2" w:themeTint="99"/>
        <w:sz w:val="40"/>
        <w:szCs w:val="4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pStyle w:val="Heading5"/>
      <w:lvlText w:val="%5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pStyle w:val="Heading6"/>
      <w:lvlText w:val="%6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7">
      <w:start w:val="1"/>
      <w:numFmt w:val="decimal"/>
      <w:pStyle w:val="Heading8"/>
      <w:lvlText w:val="%8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8">
      <w:start w:val="1"/>
      <w:numFmt w:val="decimal"/>
      <w:pStyle w:val="Heading9"/>
      <w:lvlText w:val="%9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2" w15:restartNumberingAfterBreak="0">
    <w:nsid w:val="4FF70F18"/>
    <w:multiLevelType w:val="multilevel"/>
    <w:tmpl w:val="F4723FDA"/>
    <w:lvl w:ilvl="0">
      <w:start w:val="1"/>
      <w:numFmt w:val="decimal"/>
      <w:lvlText w:val="%1"/>
      <w:lvlJc w:val="left"/>
      <w:pPr>
        <w:ind w:left="465" w:hanging="465"/>
      </w:pPr>
      <w:rPr>
        <w:rFonts w:asciiTheme="majorHAnsi" w:eastAsiaTheme="majorEastAsia" w:hAnsiTheme="majorHAnsi" w:cstheme="majorBidi" w:hint="default"/>
        <w:b w:val="0"/>
        <w:color w:val="1F497D" w:themeColor="text2"/>
        <w:sz w:val="36"/>
      </w:rPr>
    </w:lvl>
    <w:lvl w:ilvl="1">
      <w:start w:val="1"/>
      <w:numFmt w:val="decimal"/>
      <w:pStyle w:val="Heading2"/>
      <w:lvlText w:val="%1.%2"/>
      <w:lvlJc w:val="left"/>
      <w:pPr>
        <w:ind w:left="1440" w:hanging="720"/>
      </w:pPr>
      <w:rPr>
        <w:rFonts w:asciiTheme="majorHAnsi" w:eastAsiaTheme="majorEastAsia" w:hAnsiTheme="majorHAnsi" w:cstheme="majorBidi" w:hint="default"/>
        <w:b w:val="0"/>
        <w:i w:val="0"/>
        <w:iCs w:val="0"/>
        <w:color w:val="548DD4" w:themeColor="text2" w:themeTint="99"/>
        <w:sz w:val="36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asciiTheme="majorHAnsi" w:eastAsiaTheme="majorEastAsia" w:hAnsiTheme="majorHAnsi" w:cstheme="majorBidi" w:hint="default"/>
        <w:b w:val="0"/>
        <w:color w:val="1F497D" w:themeColor="text2"/>
        <w:sz w:val="36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asciiTheme="majorHAnsi" w:eastAsiaTheme="majorEastAsia" w:hAnsiTheme="majorHAnsi" w:cstheme="majorBidi" w:hint="default"/>
        <w:b w:val="0"/>
        <w:color w:val="1F497D" w:themeColor="text2"/>
        <w:sz w:val="36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asciiTheme="majorHAnsi" w:eastAsiaTheme="majorEastAsia" w:hAnsiTheme="majorHAnsi" w:cstheme="majorBidi" w:hint="default"/>
        <w:b w:val="0"/>
        <w:color w:val="1F497D" w:themeColor="text2"/>
        <w:sz w:val="36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asciiTheme="majorHAnsi" w:eastAsiaTheme="majorEastAsia" w:hAnsiTheme="majorHAnsi" w:cstheme="majorBidi" w:hint="default"/>
        <w:b w:val="0"/>
        <w:color w:val="1F497D" w:themeColor="text2"/>
        <w:sz w:val="36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asciiTheme="majorHAnsi" w:eastAsiaTheme="majorEastAsia" w:hAnsiTheme="majorHAnsi" w:cstheme="majorBidi" w:hint="default"/>
        <w:b w:val="0"/>
        <w:color w:val="1F497D" w:themeColor="text2"/>
        <w:sz w:val="36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asciiTheme="majorHAnsi" w:eastAsiaTheme="majorEastAsia" w:hAnsiTheme="majorHAnsi" w:cstheme="majorBidi" w:hint="default"/>
        <w:b w:val="0"/>
        <w:color w:val="1F497D" w:themeColor="text2"/>
        <w:sz w:val="36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asciiTheme="majorHAnsi" w:eastAsiaTheme="majorEastAsia" w:hAnsiTheme="majorHAnsi" w:cstheme="majorBidi" w:hint="default"/>
        <w:b w:val="0"/>
        <w:color w:val="1F497D" w:themeColor="text2"/>
        <w:sz w:val="36"/>
      </w:rPr>
    </w:lvl>
  </w:abstractNum>
  <w:abstractNum w:abstractNumId="3" w15:restartNumberingAfterBreak="0">
    <w:nsid w:val="75AE6102"/>
    <w:multiLevelType w:val="hybridMultilevel"/>
    <w:tmpl w:val="9F46A734"/>
    <w:lvl w:ilvl="0" w:tplc="04090001">
      <w:start w:val="1"/>
      <w:numFmt w:val="bullet"/>
      <w:lvlText w:val=""/>
      <w:lvlJc w:val="left"/>
      <w:pPr>
        <w:ind w:left="19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8" w:hanging="360"/>
      </w:pPr>
      <w:rPr>
        <w:rFonts w:ascii="Wingdings" w:hAnsi="Wingdings" w:hint="default"/>
      </w:rPr>
    </w:lvl>
  </w:abstractNum>
  <w:num w:numId="1" w16cid:durableId="2011440660">
    <w:abstractNumId w:val="1"/>
  </w:num>
  <w:num w:numId="2" w16cid:durableId="833839113">
    <w:abstractNumId w:val="2"/>
  </w:num>
  <w:num w:numId="3" w16cid:durableId="1911576793">
    <w:abstractNumId w:val="2"/>
    <w:lvlOverride w:ilvl="0">
      <w:startOverride w:val="2"/>
    </w:lvlOverride>
    <w:lvlOverride w:ilvl="1">
      <w:startOverride w:val="1"/>
    </w:lvlOverride>
  </w:num>
  <w:num w:numId="4" w16cid:durableId="2046785307">
    <w:abstractNumId w:val="2"/>
    <w:lvlOverride w:ilvl="0">
      <w:startOverride w:val="2"/>
    </w:lvlOverride>
    <w:lvlOverride w:ilvl="1">
      <w:startOverride w:val="2"/>
    </w:lvlOverride>
  </w:num>
  <w:num w:numId="5" w16cid:durableId="382296202">
    <w:abstractNumId w:val="2"/>
    <w:lvlOverride w:ilvl="0">
      <w:startOverride w:val="2"/>
    </w:lvlOverride>
    <w:lvlOverride w:ilvl="1">
      <w:startOverride w:val="1"/>
    </w:lvlOverride>
  </w:num>
  <w:num w:numId="6" w16cid:durableId="294876046">
    <w:abstractNumId w:val="2"/>
    <w:lvlOverride w:ilvl="0">
      <w:startOverride w:val="2"/>
    </w:lvlOverride>
    <w:lvlOverride w:ilvl="1">
      <w:startOverride w:val="2"/>
    </w:lvlOverride>
  </w:num>
  <w:num w:numId="7" w16cid:durableId="475535334">
    <w:abstractNumId w:val="3"/>
  </w:num>
  <w:num w:numId="8" w16cid:durableId="2017075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F7D"/>
    <w:rsid w:val="000014BC"/>
    <w:rsid w:val="000033A7"/>
    <w:rsid w:val="00005539"/>
    <w:rsid w:val="00006BB2"/>
    <w:rsid w:val="000070AE"/>
    <w:rsid w:val="00007FE7"/>
    <w:rsid w:val="00010EC2"/>
    <w:rsid w:val="0001163E"/>
    <w:rsid w:val="00017BF1"/>
    <w:rsid w:val="0002011B"/>
    <w:rsid w:val="00020AD9"/>
    <w:rsid w:val="0003751D"/>
    <w:rsid w:val="0004068F"/>
    <w:rsid w:val="00041E76"/>
    <w:rsid w:val="00044CB0"/>
    <w:rsid w:val="00045C36"/>
    <w:rsid w:val="0004672D"/>
    <w:rsid w:val="000538BF"/>
    <w:rsid w:val="00054A36"/>
    <w:rsid w:val="0005544E"/>
    <w:rsid w:val="000559E8"/>
    <w:rsid w:val="00064AC2"/>
    <w:rsid w:val="000658A3"/>
    <w:rsid w:val="0007292E"/>
    <w:rsid w:val="00075A83"/>
    <w:rsid w:val="000863FF"/>
    <w:rsid w:val="00090615"/>
    <w:rsid w:val="00091869"/>
    <w:rsid w:val="00093AA1"/>
    <w:rsid w:val="000958FC"/>
    <w:rsid w:val="00096761"/>
    <w:rsid w:val="000A1CC8"/>
    <w:rsid w:val="000B4568"/>
    <w:rsid w:val="000B684C"/>
    <w:rsid w:val="000C0313"/>
    <w:rsid w:val="000C46F8"/>
    <w:rsid w:val="000D12E7"/>
    <w:rsid w:val="000D3505"/>
    <w:rsid w:val="000D3CD5"/>
    <w:rsid w:val="000D538F"/>
    <w:rsid w:val="000D7F09"/>
    <w:rsid w:val="000E0D17"/>
    <w:rsid w:val="000E0E4C"/>
    <w:rsid w:val="000E44FB"/>
    <w:rsid w:val="000E4A67"/>
    <w:rsid w:val="000E4DD6"/>
    <w:rsid w:val="000E4EE2"/>
    <w:rsid w:val="000E73F9"/>
    <w:rsid w:val="000F0DF3"/>
    <w:rsid w:val="000F24AE"/>
    <w:rsid w:val="00100314"/>
    <w:rsid w:val="00101880"/>
    <w:rsid w:val="00103350"/>
    <w:rsid w:val="0010745E"/>
    <w:rsid w:val="00113F13"/>
    <w:rsid w:val="0011405D"/>
    <w:rsid w:val="001147BE"/>
    <w:rsid w:val="00117CAF"/>
    <w:rsid w:val="00120413"/>
    <w:rsid w:val="001226D5"/>
    <w:rsid w:val="0012339E"/>
    <w:rsid w:val="001304D6"/>
    <w:rsid w:val="001310C5"/>
    <w:rsid w:val="00132757"/>
    <w:rsid w:val="00136AE7"/>
    <w:rsid w:val="00150F78"/>
    <w:rsid w:val="001518F4"/>
    <w:rsid w:val="00165212"/>
    <w:rsid w:val="00167A5C"/>
    <w:rsid w:val="00175709"/>
    <w:rsid w:val="00176960"/>
    <w:rsid w:val="0019063E"/>
    <w:rsid w:val="00193C5E"/>
    <w:rsid w:val="00194171"/>
    <w:rsid w:val="00194651"/>
    <w:rsid w:val="001958BE"/>
    <w:rsid w:val="001A07E9"/>
    <w:rsid w:val="001A1CA0"/>
    <w:rsid w:val="001A42EA"/>
    <w:rsid w:val="001A5249"/>
    <w:rsid w:val="001A6EA1"/>
    <w:rsid w:val="001B5E51"/>
    <w:rsid w:val="001C1F67"/>
    <w:rsid w:val="001C2B6D"/>
    <w:rsid w:val="001C3314"/>
    <w:rsid w:val="001C6D93"/>
    <w:rsid w:val="001D3097"/>
    <w:rsid w:val="001D777A"/>
    <w:rsid w:val="001E0111"/>
    <w:rsid w:val="001E60F4"/>
    <w:rsid w:val="001F194F"/>
    <w:rsid w:val="001F3971"/>
    <w:rsid w:val="001F6782"/>
    <w:rsid w:val="001F6E86"/>
    <w:rsid w:val="001F760B"/>
    <w:rsid w:val="00200283"/>
    <w:rsid w:val="00202EC6"/>
    <w:rsid w:val="00206C41"/>
    <w:rsid w:val="00211B76"/>
    <w:rsid w:val="00211C19"/>
    <w:rsid w:val="00214B61"/>
    <w:rsid w:val="0021547B"/>
    <w:rsid w:val="002202BD"/>
    <w:rsid w:val="00227BCC"/>
    <w:rsid w:val="002319B8"/>
    <w:rsid w:val="00234D0C"/>
    <w:rsid w:val="00241041"/>
    <w:rsid w:val="002412CD"/>
    <w:rsid w:val="00242349"/>
    <w:rsid w:val="0025169C"/>
    <w:rsid w:val="0025320A"/>
    <w:rsid w:val="00254754"/>
    <w:rsid w:val="00255356"/>
    <w:rsid w:val="00255A82"/>
    <w:rsid w:val="00263AF7"/>
    <w:rsid w:val="002641EE"/>
    <w:rsid w:val="00266D4B"/>
    <w:rsid w:val="002711E9"/>
    <w:rsid w:val="0027302A"/>
    <w:rsid w:val="002771FF"/>
    <w:rsid w:val="002801FC"/>
    <w:rsid w:val="00280CED"/>
    <w:rsid w:val="00291133"/>
    <w:rsid w:val="002A7502"/>
    <w:rsid w:val="002A7FD0"/>
    <w:rsid w:val="002B01CE"/>
    <w:rsid w:val="002B5CBA"/>
    <w:rsid w:val="002B5E51"/>
    <w:rsid w:val="002C46E1"/>
    <w:rsid w:val="002C5B27"/>
    <w:rsid w:val="002D0D62"/>
    <w:rsid w:val="002D776C"/>
    <w:rsid w:val="002E6875"/>
    <w:rsid w:val="002E7B34"/>
    <w:rsid w:val="002F02A9"/>
    <w:rsid w:val="002F1930"/>
    <w:rsid w:val="002F1C37"/>
    <w:rsid w:val="002F3C41"/>
    <w:rsid w:val="002F6E52"/>
    <w:rsid w:val="00302194"/>
    <w:rsid w:val="0030493D"/>
    <w:rsid w:val="0030553D"/>
    <w:rsid w:val="00311545"/>
    <w:rsid w:val="00311E23"/>
    <w:rsid w:val="00320D31"/>
    <w:rsid w:val="00323DA1"/>
    <w:rsid w:val="00333362"/>
    <w:rsid w:val="00333B74"/>
    <w:rsid w:val="00336CB9"/>
    <w:rsid w:val="00340793"/>
    <w:rsid w:val="00340877"/>
    <w:rsid w:val="0034132F"/>
    <w:rsid w:val="00342A75"/>
    <w:rsid w:val="00346B9F"/>
    <w:rsid w:val="003550D1"/>
    <w:rsid w:val="00357F78"/>
    <w:rsid w:val="00362CCB"/>
    <w:rsid w:val="00362E45"/>
    <w:rsid w:val="00365049"/>
    <w:rsid w:val="00366349"/>
    <w:rsid w:val="00366551"/>
    <w:rsid w:val="0037192B"/>
    <w:rsid w:val="0037331F"/>
    <w:rsid w:val="003733A6"/>
    <w:rsid w:val="003751E9"/>
    <w:rsid w:val="0038030A"/>
    <w:rsid w:val="00381C57"/>
    <w:rsid w:val="003910E4"/>
    <w:rsid w:val="003926BE"/>
    <w:rsid w:val="0039478B"/>
    <w:rsid w:val="003951C8"/>
    <w:rsid w:val="003964F4"/>
    <w:rsid w:val="0039704C"/>
    <w:rsid w:val="00397567"/>
    <w:rsid w:val="003B70C1"/>
    <w:rsid w:val="003C00DB"/>
    <w:rsid w:val="003C61D2"/>
    <w:rsid w:val="003C6EC4"/>
    <w:rsid w:val="003D3C00"/>
    <w:rsid w:val="003D437B"/>
    <w:rsid w:val="003D44A2"/>
    <w:rsid w:val="003D6549"/>
    <w:rsid w:val="003D6AC4"/>
    <w:rsid w:val="003D6B14"/>
    <w:rsid w:val="003D70FF"/>
    <w:rsid w:val="003D7C4D"/>
    <w:rsid w:val="003E38A4"/>
    <w:rsid w:val="003E4B19"/>
    <w:rsid w:val="003E6559"/>
    <w:rsid w:val="003F09EF"/>
    <w:rsid w:val="003F384A"/>
    <w:rsid w:val="004003CE"/>
    <w:rsid w:val="00400569"/>
    <w:rsid w:val="004006F0"/>
    <w:rsid w:val="0040347E"/>
    <w:rsid w:val="004058D9"/>
    <w:rsid w:val="00407825"/>
    <w:rsid w:val="00417E84"/>
    <w:rsid w:val="00423117"/>
    <w:rsid w:val="0042475A"/>
    <w:rsid w:val="00424F8D"/>
    <w:rsid w:val="004300DB"/>
    <w:rsid w:val="00431B22"/>
    <w:rsid w:val="00434A3D"/>
    <w:rsid w:val="00435A5A"/>
    <w:rsid w:val="004369F9"/>
    <w:rsid w:val="00440133"/>
    <w:rsid w:val="0044061A"/>
    <w:rsid w:val="0044700C"/>
    <w:rsid w:val="00451039"/>
    <w:rsid w:val="00464B03"/>
    <w:rsid w:val="004653A6"/>
    <w:rsid w:val="00470EE1"/>
    <w:rsid w:val="0047195C"/>
    <w:rsid w:val="00471C57"/>
    <w:rsid w:val="0047394F"/>
    <w:rsid w:val="00474EF6"/>
    <w:rsid w:val="00482C20"/>
    <w:rsid w:val="0048769B"/>
    <w:rsid w:val="00491AC6"/>
    <w:rsid w:val="004926AF"/>
    <w:rsid w:val="00497E83"/>
    <w:rsid w:val="004A4597"/>
    <w:rsid w:val="004A66E1"/>
    <w:rsid w:val="004B090D"/>
    <w:rsid w:val="004B0CD1"/>
    <w:rsid w:val="004B1CC4"/>
    <w:rsid w:val="004B6270"/>
    <w:rsid w:val="004C078A"/>
    <w:rsid w:val="004C1628"/>
    <w:rsid w:val="004C2786"/>
    <w:rsid w:val="004C377A"/>
    <w:rsid w:val="004C4F23"/>
    <w:rsid w:val="004C53EB"/>
    <w:rsid w:val="004C62E0"/>
    <w:rsid w:val="004C6877"/>
    <w:rsid w:val="004C733F"/>
    <w:rsid w:val="004D2A87"/>
    <w:rsid w:val="004D2CF8"/>
    <w:rsid w:val="004D393A"/>
    <w:rsid w:val="004D5198"/>
    <w:rsid w:val="004D65C9"/>
    <w:rsid w:val="004D6707"/>
    <w:rsid w:val="004D7698"/>
    <w:rsid w:val="004F0005"/>
    <w:rsid w:val="004F714F"/>
    <w:rsid w:val="004F7AD4"/>
    <w:rsid w:val="00501A41"/>
    <w:rsid w:val="00502C81"/>
    <w:rsid w:val="0050316F"/>
    <w:rsid w:val="00506E4C"/>
    <w:rsid w:val="005079E4"/>
    <w:rsid w:val="00512F63"/>
    <w:rsid w:val="00513E60"/>
    <w:rsid w:val="0051433A"/>
    <w:rsid w:val="00514FB9"/>
    <w:rsid w:val="0051636C"/>
    <w:rsid w:val="00517EA0"/>
    <w:rsid w:val="0052397C"/>
    <w:rsid w:val="00523FC5"/>
    <w:rsid w:val="00525FF7"/>
    <w:rsid w:val="005304B7"/>
    <w:rsid w:val="00533179"/>
    <w:rsid w:val="00535F7A"/>
    <w:rsid w:val="00536D31"/>
    <w:rsid w:val="00541B41"/>
    <w:rsid w:val="005439C7"/>
    <w:rsid w:val="005458EE"/>
    <w:rsid w:val="00553EA2"/>
    <w:rsid w:val="00554369"/>
    <w:rsid w:val="00556CBF"/>
    <w:rsid w:val="00563B3C"/>
    <w:rsid w:val="005659C0"/>
    <w:rsid w:val="00566429"/>
    <w:rsid w:val="0057081E"/>
    <w:rsid w:val="00571766"/>
    <w:rsid w:val="00572F75"/>
    <w:rsid w:val="00573A77"/>
    <w:rsid w:val="00577A4A"/>
    <w:rsid w:val="005823EE"/>
    <w:rsid w:val="00584E53"/>
    <w:rsid w:val="005853F0"/>
    <w:rsid w:val="00586174"/>
    <w:rsid w:val="00590441"/>
    <w:rsid w:val="00592A75"/>
    <w:rsid w:val="00593AB3"/>
    <w:rsid w:val="005A232F"/>
    <w:rsid w:val="005A2407"/>
    <w:rsid w:val="005A42F8"/>
    <w:rsid w:val="005A44CD"/>
    <w:rsid w:val="005A5399"/>
    <w:rsid w:val="005A6990"/>
    <w:rsid w:val="005B02BC"/>
    <w:rsid w:val="005B420D"/>
    <w:rsid w:val="005B4582"/>
    <w:rsid w:val="005B5666"/>
    <w:rsid w:val="005B5EB4"/>
    <w:rsid w:val="005C5670"/>
    <w:rsid w:val="005C6C49"/>
    <w:rsid w:val="005C7C8E"/>
    <w:rsid w:val="005D5632"/>
    <w:rsid w:val="005D748E"/>
    <w:rsid w:val="005E0997"/>
    <w:rsid w:val="005E2E95"/>
    <w:rsid w:val="005E6CA3"/>
    <w:rsid w:val="005F4AAE"/>
    <w:rsid w:val="005F707C"/>
    <w:rsid w:val="006003FD"/>
    <w:rsid w:val="00602599"/>
    <w:rsid w:val="00603410"/>
    <w:rsid w:val="0060392A"/>
    <w:rsid w:val="00603CCB"/>
    <w:rsid w:val="0060578A"/>
    <w:rsid w:val="00611384"/>
    <w:rsid w:val="00611C65"/>
    <w:rsid w:val="00615A10"/>
    <w:rsid w:val="0061797A"/>
    <w:rsid w:val="0062198E"/>
    <w:rsid w:val="00622A3E"/>
    <w:rsid w:val="00624C24"/>
    <w:rsid w:val="006264E6"/>
    <w:rsid w:val="00627865"/>
    <w:rsid w:val="006362F5"/>
    <w:rsid w:val="00640FB3"/>
    <w:rsid w:val="00644D9B"/>
    <w:rsid w:val="0064565D"/>
    <w:rsid w:val="00647079"/>
    <w:rsid w:val="00652BEA"/>
    <w:rsid w:val="00654650"/>
    <w:rsid w:val="0065476A"/>
    <w:rsid w:val="006568D3"/>
    <w:rsid w:val="00665588"/>
    <w:rsid w:val="006657F8"/>
    <w:rsid w:val="0066595C"/>
    <w:rsid w:val="00665CF8"/>
    <w:rsid w:val="00666DAC"/>
    <w:rsid w:val="00675FE2"/>
    <w:rsid w:val="00676BC2"/>
    <w:rsid w:val="00682491"/>
    <w:rsid w:val="0068647A"/>
    <w:rsid w:val="006871DD"/>
    <w:rsid w:val="0069466F"/>
    <w:rsid w:val="00697266"/>
    <w:rsid w:val="006A002F"/>
    <w:rsid w:val="006A1B5B"/>
    <w:rsid w:val="006A6BB2"/>
    <w:rsid w:val="006A7495"/>
    <w:rsid w:val="006B01CE"/>
    <w:rsid w:val="006B7BBD"/>
    <w:rsid w:val="006C1C60"/>
    <w:rsid w:val="006C5E24"/>
    <w:rsid w:val="006D02D7"/>
    <w:rsid w:val="006D181F"/>
    <w:rsid w:val="006D4DF9"/>
    <w:rsid w:val="006E0E7C"/>
    <w:rsid w:val="006E783F"/>
    <w:rsid w:val="006F1972"/>
    <w:rsid w:val="006F1F3A"/>
    <w:rsid w:val="006F26D3"/>
    <w:rsid w:val="006F7FF6"/>
    <w:rsid w:val="00700A45"/>
    <w:rsid w:val="00700F42"/>
    <w:rsid w:val="007039F4"/>
    <w:rsid w:val="00703CCF"/>
    <w:rsid w:val="007129B7"/>
    <w:rsid w:val="00712FB9"/>
    <w:rsid w:val="0071369C"/>
    <w:rsid w:val="00714F7F"/>
    <w:rsid w:val="00715706"/>
    <w:rsid w:val="0071620E"/>
    <w:rsid w:val="00717A4D"/>
    <w:rsid w:val="00724CF5"/>
    <w:rsid w:val="00727A3F"/>
    <w:rsid w:val="00732186"/>
    <w:rsid w:val="00732605"/>
    <w:rsid w:val="00732889"/>
    <w:rsid w:val="0073594D"/>
    <w:rsid w:val="00746EAE"/>
    <w:rsid w:val="00750D04"/>
    <w:rsid w:val="00752F26"/>
    <w:rsid w:val="00752FC8"/>
    <w:rsid w:val="007536D3"/>
    <w:rsid w:val="0076204A"/>
    <w:rsid w:val="00762749"/>
    <w:rsid w:val="00763BE5"/>
    <w:rsid w:val="00764FC3"/>
    <w:rsid w:val="0076756B"/>
    <w:rsid w:val="007731F6"/>
    <w:rsid w:val="007740D6"/>
    <w:rsid w:val="00776764"/>
    <w:rsid w:val="0078386B"/>
    <w:rsid w:val="00786FB2"/>
    <w:rsid w:val="00793046"/>
    <w:rsid w:val="007A4EA7"/>
    <w:rsid w:val="007A52AF"/>
    <w:rsid w:val="007A6DA7"/>
    <w:rsid w:val="007A7297"/>
    <w:rsid w:val="007A796B"/>
    <w:rsid w:val="007B0E05"/>
    <w:rsid w:val="007B14FA"/>
    <w:rsid w:val="007B190D"/>
    <w:rsid w:val="007B226D"/>
    <w:rsid w:val="007B40B3"/>
    <w:rsid w:val="007B50D5"/>
    <w:rsid w:val="007B5260"/>
    <w:rsid w:val="007B6118"/>
    <w:rsid w:val="007C581C"/>
    <w:rsid w:val="007C7B79"/>
    <w:rsid w:val="007D2C38"/>
    <w:rsid w:val="007D78AB"/>
    <w:rsid w:val="007E0130"/>
    <w:rsid w:val="007E6619"/>
    <w:rsid w:val="007F2B6B"/>
    <w:rsid w:val="007F73E7"/>
    <w:rsid w:val="00800D4D"/>
    <w:rsid w:val="008012C2"/>
    <w:rsid w:val="00801FB5"/>
    <w:rsid w:val="00803BC0"/>
    <w:rsid w:val="00803FFD"/>
    <w:rsid w:val="00812B5B"/>
    <w:rsid w:val="00813B0F"/>
    <w:rsid w:val="00813C02"/>
    <w:rsid w:val="0081447A"/>
    <w:rsid w:val="00814DD9"/>
    <w:rsid w:val="00814E73"/>
    <w:rsid w:val="0081558F"/>
    <w:rsid w:val="0082212D"/>
    <w:rsid w:val="0082381B"/>
    <w:rsid w:val="00823E8F"/>
    <w:rsid w:val="00830200"/>
    <w:rsid w:val="00831AE4"/>
    <w:rsid w:val="0083777E"/>
    <w:rsid w:val="008410D8"/>
    <w:rsid w:val="00841225"/>
    <w:rsid w:val="008412F8"/>
    <w:rsid w:val="0084283B"/>
    <w:rsid w:val="008437E4"/>
    <w:rsid w:val="00844F6F"/>
    <w:rsid w:val="00845E65"/>
    <w:rsid w:val="00847846"/>
    <w:rsid w:val="008479D5"/>
    <w:rsid w:val="0085181E"/>
    <w:rsid w:val="008530D7"/>
    <w:rsid w:val="008542BA"/>
    <w:rsid w:val="008555F5"/>
    <w:rsid w:val="008565E7"/>
    <w:rsid w:val="00857B0A"/>
    <w:rsid w:val="00861493"/>
    <w:rsid w:val="00862CDA"/>
    <w:rsid w:val="00866C4D"/>
    <w:rsid w:val="00870037"/>
    <w:rsid w:val="00872069"/>
    <w:rsid w:val="0087727C"/>
    <w:rsid w:val="00891DD8"/>
    <w:rsid w:val="00892C9A"/>
    <w:rsid w:val="00894402"/>
    <w:rsid w:val="008977A4"/>
    <w:rsid w:val="008A0156"/>
    <w:rsid w:val="008A0BA7"/>
    <w:rsid w:val="008A5AA4"/>
    <w:rsid w:val="008A6B34"/>
    <w:rsid w:val="008B12EF"/>
    <w:rsid w:val="008B1AF9"/>
    <w:rsid w:val="008C21EB"/>
    <w:rsid w:val="008C489B"/>
    <w:rsid w:val="008C49FE"/>
    <w:rsid w:val="008D0304"/>
    <w:rsid w:val="008D5447"/>
    <w:rsid w:val="008D6DB0"/>
    <w:rsid w:val="008E0569"/>
    <w:rsid w:val="008E1E5E"/>
    <w:rsid w:val="008E36ED"/>
    <w:rsid w:val="008E4AF0"/>
    <w:rsid w:val="0090167A"/>
    <w:rsid w:val="00905573"/>
    <w:rsid w:val="009064A2"/>
    <w:rsid w:val="00910CD2"/>
    <w:rsid w:val="00910F98"/>
    <w:rsid w:val="00911669"/>
    <w:rsid w:val="0091243D"/>
    <w:rsid w:val="00912954"/>
    <w:rsid w:val="00915994"/>
    <w:rsid w:val="00915F3F"/>
    <w:rsid w:val="00922E41"/>
    <w:rsid w:val="00923C53"/>
    <w:rsid w:val="009245E3"/>
    <w:rsid w:val="00931635"/>
    <w:rsid w:val="00932D84"/>
    <w:rsid w:val="009406CE"/>
    <w:rsid w:val="00943120"/>
    <w:rsid w:val="009469E7"/>
    <w:rsid w:val="00954930"/>
    <w:rsid w:val="0095550A"/>
    <w:rsid w:val="00955E78"/>
    <w:rsid w:val="009573B4"/>
    <w:rsid w:val="009620C0"/>
    <w:rsid w:val="009626F3"/>
    <w:rsid w:val="0097147B"/>
    <w:rsid w:val="00973C2B"/>
    <w:rsid w:val="00976B8A"/>
    <w:rsid w:val="00985486"/>
    <w:rsid w:val="00985E2E"/>
    <w:rsid w:val="00987674"/>
    <w:rsid w:val="00987837"/>
    <w:rsid w:val="009943D5"/>
    <w:rsid w:val="009A3CE3"/>
    <w:rsid w:val="009A6425"/>
    <w:rsid w:val="009B41C0"/>
    <w:rsid w:val="009B7B3C"/>
    <w:rsid w:val="009C0219"/>
    <w:rsid w:val="009C0D46"/>
    <w:rsid w:val="009C3820"/>
    <w:rsid w:val="009C5A04"/>
    <w:rsid w:val="009C5E5F"/>
    <w:rsid w:val="009C7A7A"/>
    <w:rsid w:val="009D2D48"/>
    <w:rsid w:val="009D3FDA"/>
    <w:rsid w:val="009D4053"/>
    <w:rsid w:val="009D6AE7"/>
    <w:rsid w:val="009E03BC"/>
    <w:rsid w:val="009E2AAB"/>
    <w:rsid w:val="009E3F49"/>
    <w:rsid w:val="009E4473"/>
    <w:rsid w:val="009E6457"/>
    <w:rsid w:val="009F1804"/>
    <w:rsid w:val="009F348B"/>
    <w:rsid w:val="00A02FC0"/>
    <w:rsid w:val="00A03F2B"/>
    <w:rsid w:val="00A04CFC"/>
    <w:rsid w:val="00A06209"/>
    <w:rsid w:val="00A06217"/>
    <w:rsid w:val="00A142F0"/>
    <w:rsid w:val="00A21E2D"/>
    <w:rsid w:val="00A22ABD"/>
    <w:rsid w:val="00A236B5"/>
    <w:rsid w:val="00A25F0F"/>
    <w:rsid w:val="00A275C7"/>
    <w:rsid w:val="00A27A9E"/>
    <w:rsid w:val="00A30F0D"/>
    <w:rsid w:val="00A3369F"/>
    <w:rsid w:val="00A345B6"/>
    <w:rsid w:val="00A37163"/>
    <w:rsid w:val="00A40373"/>
    <w:rsid w:val="00A415D1"/>
    <w:rsid w:val="00A4196F"/>
    <w:rsid w:val="00A419DA"/>
    <w:rsid w:val="00A46F90"/>
    <w:rsid w:val="00A47B01"/>
    <w:rsid w:val="00A47E55"/>
    <w:rsid w:val="00A51C9F"/>
    <w:rsid w:val="00A52B3D"/>
    <w:rsid w:val="00A52C1D"/>
    <w:rsid w:val="00A5318E"/>
    <w:rsid w:val="00A5493E"/>
    <w:rsid w:val="00A605D3"/>
    <w:rsid w:val="00A62ED4"/>
    <w:rsid w:val="00A63527"/>
    <w:rsid w:val="00A64AEA"/>
    <w:rsid w:val="00A663E0"/>
    <w:rsid w:val="00A719D1"/>
    <w:rsid w:val="00A731E3"/>
    <w:rsid w:val="00A83D20"/>
    <w:rsid w:val="00A8600A"/>
    <w:rsid w:val="00A90007"/>
    <w:rsid w:val="00A90BB9"/>
    <w:rsid w:val="00A90CA6"/>
    <w:rsid w:val="00A92AA1"/>
    <w:rsid w:val="00AA00CF"/>
    <w:rsid w:val="00AB25EC"/>
    <w:rsid w:val="00AB2E0E"/>
    <w:rsid w:val="00AB5703"/>
    <w:rsid w:val="00AC144A"/>
    <w:rsid w:val="00AC373D"/>
    <w:rsid w:val="00AC5501"/>
    <w:rsid w:val="00AD017E"/>
    <w:rsid w:val="00AD2B19"/>
    <w:rsid w:val="00AE35AB"/>
    <w:rsid w:val="00AE5987"/>
    <w:rsid w:val="00AF5C76"/>
    <w:rsid w:val="00AF5EB7"/>
    <w:rsid w:val="00AF6E1E"/>
    <w:rsid w:val="00B00427"/>
    <w:rsid w:val="00B0125C"/>
    <w:rsid w:val="00B17007"/>
    <w:rsid w:val="00B26ED7"/>
    <w:rsid w:val="00B30CED"/>
    <w:rsid w:val="00B3143E"/>
    <w:rsid w:val="00B31FF6"/>
    <w:rsid w:val="00B40E17"/>
    <w:rsid w:val="00B42AF3"/>
    <w:rsid w:val="00B433BA"/>
    <w:rsid w:val="00B4752A"/>
    <w:rsid w:val="00B5587C"/>
    <w:rsid w:val="00B57846"/>
    <w:rsid w:val="00B57F58"/>
    <w:rsid w:val="00B61BEA"/>
    <w:rsid w:val="00B64D6E"/>
    <w:rsid w:val="00B74E19"/>
    <w:rsid w:val="00B75274"/>
    <w:rsid w:val="00B76827"/>
    <w:rsid w:val="00B84980"/>
    <w:rsid w:val="00B84F8C"/>
    <w:rsid w:val="00B855A9"/>
    <w:rsid w:val="00B91FFF"/>
    <w:rsid w:val="00B920CF"/>
    <w:rsid w:val="00B92246"/>
    <w:rsid w:val="00B922C4"/>
    <w:rsid w:val="00BA04B0"/>
    <w:rsid w:val="00BA04BA"/>
    <w:rsid w:val="00BA1563"/>
    <w:rsid w:val="00BA3F8E"/>
    <w:rsid w:val="00BB1FD7"/>
    <w:rsid w:val="00BB2584"/>
    <w:rsid w:val="00BB403B"/>
    <w:rsid w:val="00BB41C8"/>
    <w:rsid w:val="00BB5D71"/>
    <w:rsid w:val="00BB71E9"/>
    <w:rsid w:val="00BC0542"/>
    <w:rsid w:val="00BC1104"/>
    <w:rsid w:val="00BC31C4"/>
    <w:rsid w:val="00BC539F"/>
    <w:rsid w:val="00BC5CB5"/>
    <w:rsid w:val="00BC5DB4"/>
    <w:rsid w:val="00BD3086"/>
    <w:rsid w:val="00BD389E"/>
    <w:rsid w:val="00BD5FC7"/>
    <w:rsid w:val="00BD6A71"/>
    <w:rsid w:val="00BD79FC"/>
    <w:rsid w:val="00BE2B06"/>
    <w:rsid w:val="00BE534C"/>
    <w:rsid w:val="00BE5DD1"/>
    <w:rsid w:val="00BE6A9A"/>
    <w:rsid w:val="00BE7CC2"/>
    <w:rsid w:val="00BF2449"/>
    <w:rsid w:val="00BF2982"/>
    <w:rsid w:val="00BF2A8A"/>
    <w:rsid w:val="00BF7570"/>
    <w:rsid w:val="00C01A4F"/>
    <w:rsid w:val="00C05CED"/>
    <w:rsid w:val="00C05D57"/>
    <w:rsid w:val="00C12CB0"/>
    <w:rsid w:val="00C1410C"/>
    <w:rsid w:val="00C175D6"/>
    <w:rsid w:val="00C2173C"/>
    <w:rsid w:val="00C25730"/>
    <w:rsid w:val="00C30D59"/>
    <w:rsid w:val="00C3173A"/>
    <w:rsid w:val="00C31D3C"/>
    <w:rsid w:val="00C340EF"/>
    <w:rsid w:val="00C37718"/>
    <w:rsid w:val="00C431DB"/>
    <w:rsid w:val="00C43347"/>
    <w:rsid w:val="00C443B8"/>
    <w:rsid w:val="00C51344"/>
    <w:rsid w:val="00C52E5C"/>
    <w:rsid w:val="00C620D4"/>
    <w:rsid w:val="00C72864"/>
    <w:rsid w:val="00C812F8"/>
    <w:rsid w:val="00C81D50"/>
    <w:rsid w:val="00C83572"/>
    <w:rsid w:val="00C83BA8"/>
    <w:rsid w:val="00C83C3C"/>
    <w:rsid w:val="00C92D87"/>
    <w:rsid w:val="00C93720"/>
    <w:rsid w:val="00CA4346"/>
    <w:rsid w:val="00CB076B"/>
    <w:rsid w:val="00CB0D9F"/>
    <w:rsid w:val="00CB255B"/>
    <w:rsid w:val="00CB327A"/>
    <w:rsid w:val="00CB39FE"/>
    <w:rsid w:val="00CB6AEC"/>
    <w:rsid w:val="00CB75CC"/>
    <w:rsid w:val="00CC01D3"/>
    <w:rsid w:val="00CC1CB8"/>
    <w:rsid w:val="00CC235C"/>
    <w:rsid w:val="00CD40DC"/>
    <w:rsid w:val="00CD5415"/>
    <w:rsid w:val="00CD5968"/>
    <w:rsid w:val="00CD715C"/>
    <w:rsid w:val="00CE0D47"/>
    <w:rsid w:val="00CE0FB5"/>
    <w:rsid w:val="00CE2690"/>
    <w:rsid w:val="00CE400C"/>
    <w:rsid w:val="00CE499F"/>
    <w:rsid w:val="00CE583C"/>
    <w:rsid w:val="00CE77EB"/>
    <w:rsid w:val="00CF3D21"/>
    <w:rsid w:val="00CF57EC"/>
    <w:rsid w:val="00CF5C7C"/>
    <w:rsid w:val="00D013DF"/>
    <w:rsid w:val="00D0387C"/>
    <w:rsid w:val="00D12DC7"/>
    <w:rsid w:val="00D13415"/>
    <w:rsid w:val="00D20940"/>
    <w:rsid w:val="00D21B9A"/>
    <w:rsid w:val="00D21EAD"/>
    <w:rsid w:val="00D27678"/>
    <w:rsid w:val="00D310CC"/>
    <w:rsid w:val="00D31123"/>
    <w:rsid w:val="00D31821"/>
    <w:rsid w:val="00D36172"/>
    <w:rsid w:val="00D3661E"/>
    <w:rsid w:val="00D40A3D"/>
    <w:rsid w:val="00D47DCF"/>
    <w:rsid w:val="00D506D2"/>
    <w:rsid w:val="00D5174A"/>
    <w:rsid w:val="00D52B22"/>
    <w:rsid w:val="00D54900"/>
    <w:rsid w:val="00D569C8"/>
    <w:rsid w:val="00D56BFA"/>
    <w:rsid w:val="00D57DFB"/>
    <w:rsid w:val="00D62536"/>
    <w:rsid w:val="00D639F8"/>
    <w:rsid w:val="00D63E64"/>
    <w:rsid w:val="00D649A8"/>
    <w:rsid w:val="00D701D2"/>
    <w:rsid w:val="00D72D9C"/>
    <w:rsid w:val="00D77905"/>
    <w:rsid w:val="00D80893"/>
    <w:rsid w:val="00D82CCA"/>
    <w:rsid w:val="00D96BBB"/>
    <w:rsid w:val="00D97A73"/>
    <w:rsid w:val="00DA4B37"/>
    <w:rsid w:val="00DA4F5F"/>
    <w:rsid w:val="00DA76AF"/>
    <w:rsid w:val="00DA7D2A"/>
    <w:rsid w:val="00DB1848"/>
    <w:rsid w:val="00DB43A6"/>
    <w:rsid w:val="00DB4B1A"/>
    <w:rsid w:val="00DB61F3"/>
    <w:rsid w:val="00DB6956"/>
    <w:rsid w:val="00DB6FFE"/>
    <w:rsid w:val="00DC2273"/>
    <w:rsid w:val="00DC3128"/>
    <w:rsid w:val="00DC39A4"/>
    <w:rsid w:val="00DC521A"/>
    <w:rsid w:val="00DC61D7"/>
    <w:rsid w:val="00DD0E10"/>
    <w:rsid w:val="00DD1B43"/>
    <w:rsid w:val="00DD3602"/>
    <w:rsid w:val="00DE0C03"/>
    <w:rsid w:val="00DE2A7C"/>
    <w:rsid w:val="00DE2FE1"/>
    <w:rsid w:val="00DE3A0A"/>
    <w:rsid w:val="00DE44E1"/>
    <w:rsid w:val="00DE6DD1"/>
    <w:rsid w:val="00DE6E15"/>
    <w:rsid w:val="00DE774A"/>
    <w:rsid w:val="00DF0AB1"/>
    <w:rsid w:val="00DF13D2"/>
    <w:rsid w:val="00DF2DF2"/>
    <w:rsid w:val="00DF446F"/>
    <w:rsid w:val="00DF70A9"/>
    <w:rsid w:val="00DF7CB9"/>
    <w:rsid w:val="00E03A4E"/>
    <w:rsid w:val="00E0494A"/>
    <w:rsid w:val="00E05CB5"/>
    <w:rsid w:val="00E06749"/>
    <w:rsid w:val="00E14BC9"/>
    <w:rsid w:val="00E14ED0"/>
    <w:rsid w:val="00E15020"/>
    <w:rsid w:val="00E15744"/>
    <w:rsid w:val="00E2165D"/>
    <w:rsid w:val="00E22B30"/>
    <w:rsid w:val="00E2343A"/>
    <w:rsid w:val="00E235D2"/>
    <w:rsid w:val="00E23740"/>
    <w:rsid w:val="00E23F86"/>
    <w:rsid w:val="00E27456"/>
    <w:rsid w:val="00E30BC7"/>
    <w:rsid w:val="00E31B31"/>
    <w:rsid w:val="00E46326"/>
    <w:rsid w:val="00E5175D"/>
    <w:rsid w:val="00E63585"/>
    <w:rsid w:val="00E63B01"/>
    <w:rsid w:val="00E6424E"/>
    <w:rsid w:val="00E644D4"/>
    <w:rsid w:val="00E64E91"/>
    <w:rsid w:val="00E66887"/>
    <w:rsid w:val="00E66CE9"/>
    <w:rsid w:val="00E66D9F"/>
    <w:rsid w:val="00E66F5B"/>
    <w:rsid w:val="00E670CD"/>
    <w:rsid w:val="00E726F6"/>
    <w:rsid w:val="00E76A50"/>
    <w:rsid w:val="00E77784"/>
    <w:rsid w:val="00E8079A"/>
    <w:rsid w:val="00E818E4"/>
    <w:rsid w:val="00E8470B"/>
    <w:rsid w:val="00E87017"/>
    <w:rsid w:val="00E915CC"/>
    <w:rsid w:val="00E92300"/>
    <w:rsid w:val="00E95350"/>
    <w:rsid w:val="00EA02DC"/>
    <w:rsid w:val="00EA4561"/>
    <w:rsid w:val="00EA4914"/>
    <w:rsid w:val="00EA58B0"/>
    <w:rsid w:val="00EA7B7F"/>
    <w:rsid w:val="00EB1830"/>
    <w:rsid w:val="00EB4DBD"/>
    <w:rsid w:val="00EB5B15"/>
    <w:rsid w:val="00EC2C56"/>
    <w:rsid w:val="00EC3BB0"/>
    <w:rsid w:val="00EC4486"/>
    <w:rsid w:val="00EC5386"/>
    <w:rsid w:val="00EC748F"/>
    <w:rsid w:val="00ED1684"/>
    <w:rsid w:val="00ED1AD7"/>
    <w:rsid w:val="00ED1C03"/>
    <w:rsid w:val="00ED588B"/>
    <w:rsid w:val="00EE0F0C"/>
    <w:rsid w:val="00EE3140"/>
    <w:rsid w:val="00EF030F"/>
    <w:rsid w:val="00EF4898"/>
    <w:rsid w:val="00EF6C6B"/>
    <w:rsid w:val="00EF75F2"/>
    <w:rsid w:val="00F04DFE"/>
    <w:rsid w:val="00F12399"/>
    <w:rsid w:val="00F12FBC"/>
    <w:rsid w:val="00F15D2A"/>
    <w:rsid w:val="00F24595"/>
    <w:rsid w:val="00F26436"/>
    <w:rsid w:val="00F2676F"/>
    <w:rsid w:val="00F30541"/>
    <w:rsid w:val="00F30D7F"/>
    <w:rsid w:val="00F3218B"/>
    <w:rsid w:val="00F324C6"/>
    <w:rsid w:val="00F36D1A"/>
    <w:rsid w:val="00F425C1"/>
    <w:rsid w:val="00F43686"/>
    <w:rsid w:val="00F45E9C"/>
    <w:rsid w:val="00F5291C"/>
    <w:rsid w:val="00F5485B"/>
    <w:rsid w:val="00F56F7D"/>
    <w:rsid w:val="00F57538"/>
    <w:rsid w:val="00F60084"/>
    <w:rsid w:val="00F603D5"/>
    <w:rsid w:val="00F615AA"/>
    <w:rsid w:val="00F61DC3"/>
    <w:rsid w:val="00F6373B"/>
    <w:rsid w:val="00F67486"/>
    <w:rsid w:val="00F70920"/>
    <w:rsid w:val="00F721D8"/>
    <w:rsid w:val="00F75452"/>
    <w:rsid w:val="00F770A0"/>
    <w:rsid w:val="00F8068D"/>
    <w:rsid w:val="00F807B5"/>
    <w:rsid w:val="00F81A23"/>
    <w:rsid w:val="00F83E36"/>
    <w:rsid w:val="00F8632D"/>
    <w:rsid w:val="00F92CE2"/>
    <w:rsid w:val="00F944A0"/>
    <w:rsid w:val="00F96E0A"/>
    <w:rsid w:val="00FA0329"/>
    <w:rsid w:val="00FA04BE"/>
    <w:rsid w:val="00FA61EB"/>
    <w:rsid w:val="00FA6851"/>
    <w:rsid w:val="00FA7BAA"/>
    <w:rsid w:val="00FB41CE"/>
    <w:rsid w:val="00FB5190"/>
    <w:rsid w:val="00FB58CC"/>
    <w:rsid w:val="00FB6964"/>
    <w:rsid w:val="00FC0013"/>
    <w:rsid w:val="00FC325E"/>
    <w:rsid w:val="00FC35A6"/>
    <w:rsid w:val="00FC57F4"/>
    <w:rsid w:val="00FC65EB"/>
    <w:rsid w:val="00FC6890"/>
    <w:rsid w:val="00FD1AED"/>
    <w:rsid w:val="00FD48CE"/>
    <w:rsid w:val="00FD63D9"/>
    <w:rsid w:val="00FE317C"/>
    <w:rsid w:val="00FE55EB"/>
    <w:rsid w:val="00FE57BC"/>
    <w:rsid w:val="00FE7815"/>
    <w:rsid w:val="00FF7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Cyrl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34DCF"/>
  <w15:docId w15:val="{2462AEB3-C7CF-4446-A269-169B132B8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4003CE"/>
    <w:pPr>
      <w:keepNext/>
      <w:numPr>
        <w:numId w:val="1"/>
      </w:numPr>
      <w:spacing w:before="240" w:after="60"/>
      <w:outlineLvl w:val="0"/>
    </w:pPr>
    <w:rPr>
      <w:rFonts w:asciiTheme="majorHAnsi" w:eastAsia="Calibri" w:hAnsiTheme="majorHAnsi" w:cstheme="majorBidi"/>
      <w:b/>
      <w:bCs/>
      <w:color w:val="548DD4" w:themeColor="text2" w:themeTint="99"/>
      <w:kern w:val="3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1AF9"/>
    <w:pPr>
      <w:keepNext/>
      <w:numPr>
        <w:ilvl w:val="1"/>
        <w:numId w:val="2"/>
      </w:numPr>
      <w:spacing w:before="240" w:after="60"/>
      <w:outlineLvl w:val="1"/>
    </w:pPr>
    <w:rPr>
      <w:rFonts w:asciiTheme="majorHAnsi" w:eastAsia="Calibri" w:hAnsiTheme="majorHAnsi" w:cstheme="majorBidi"/>
      <w:color w:val="548DD4" w:themeColor="text2" w:themeTint="99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7698"/>
    <w:pPr>
      <w:keepNext/>
      <w:spacing w:before="240" w:after="60"/>
      <w:outlineLvl w:val="2"/>
    </w:pPr>
    <w:rPr>
      <w:rFonts w:asciiTheme="majorHAnsi" w:eastAsia="Calibri" w:hAnsiTheme="majorHAnsi" w:cstheme="majorBidi"/>
      <w:color w:val="548DD4" w:themeColor="text2" w:themeTint="99"/>
      <w:sz w:val="32"/>
      <w:szCs w:val="32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434A3D"/>
    <w:pPr>
      <w:outlineLvl w:val="3"/>
    </w:pPr>
    <w:rPr>
      <w:noProof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03CE"/>
    <w:rPr>
      <w:rFonts w:asciiTheme="majorHAnsi" w:eastAsia="Calibri" w:hAnsiTheme="majorHAnsi" w:cstheme="majorBidi"/>
      <w:b/>
      <w:bCs/>
      <w:color w:val="548DD4" w:themeColor="text2" w:themeTint="99"/>
      <w:kern w:val="32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B1AF9"/>
    <w:rPr>
      <w:rFonts w:asciiTheme="majorHAnsi" w:eastAsia="Calibri" w:hAnsiTheme="majorHAnsi" w:cstheme="majorBidi"/>
      <w:color w:val="548DD4" w:themeColor="text2" w:themeTint="99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D7698"/>
    <w:rPr>
      <w:rFonts w:asciiTheme="majorHAnsi" w:eastAsia="Calibri" w:hAnsiTheme="majorHAnsi" w:cstheme="majorBidi"/>
      <w:color w:val="548DD4" w:themeColor="text2" w:themeTint="99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34A3D"/>
    <w:rPr>
      <w:rFonts w:asciiTheme="majorHAnsi" w:eastAsia="Calibri" w:hAnsiTheme="majorHAnsi" w:cstheme="majorBidi"/>
      <w:noProof/>
      <w:color w:val="548DD4" w:themeColor="text2" w:themeTint="99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2C46E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46E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46E1"/>
    <w:rPr>
      <w:color w:val="800080" w:themeColor="followedHyperlink"/>
      <w:u w:val="single"/>
    </w:rPr>
  </w:style>
  <w:style w:type="paragraph" w:customStyle="1" w:styleId="msonormal0">
    <w:name w:val="msonormal"/>
    <w:basedOn w:val="Normal"/>
    <w:rsid w:val="00064AC2"/>
    <w:pPr>
      <w:spacing w:before="100" w:beforeAutospacing="1" w:after="100" w:afterAutospacing="1"/>
    </w:pPr>
    <w:rPr>
      <w:sz w:val="24"/>
      <w:szCs w:val="24"/>
      <w:lang w:val="sr-Cyrl-RS" w:eastAsia="sr-Cyrl-RS"/>
    </w:rPr>
  </w:style>
  <w:style w:type="paragraph" w:styleId="Header">
    <w:name w:val="header"/>
    <w:basedOn w:val="Normal"/>
    <w:link w:val="HeaderChar"/>
    <w:uiPriority w:val="99"/>
    <w:unhideWhenUsed/>
    <w:rsid w:val="0025169C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169C"/>
  </w:style>
  <w:style w:type="paragraph" w:styleId="Footer">
    <w:name w:val="footer"/>
    <w:basedOn w:val="Normal"/>
    <w:link w:val="FooterChar"/>
    <w:uiPriority w:val="99"/>
    <w:unhideWhenUsed/>
    <w:rsid w:val="0025169C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169C"/>
  </w:style>
  <w:style w:type="paragraph" w:styleId="TOCHeading">
    <w:name w:val="TOC Heading"/>
    <w:basedOn w:val="Heading1"/>
    <w:next w:val="Normal"/>
    <w:uiPriority w:val="39"/>
    <w:unhideWhenUsed/>
    <w:qFormat/>
    <w:rsid w:val="00750D04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4F81BD" w:themeColor="accent1"/>
      <w:kern w:val="0"/>
      <w14:textFill>
        <w14:solidFill>
          <w14:schemeClr w14:val="accent1">
            <w14:lumMod w14:val="75000"/>
            <w14:lumMod w14:val="60000"/>
            <w14:lumOff w14:val="40000"/>
          </w14:scheme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750D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50D0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37192B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FC325E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C325E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C325E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C325E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C325E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C325E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12B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12B5B"/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rsid w:val="002D0D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4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47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7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3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2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9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1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7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8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40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10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0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0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2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6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0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4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35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0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2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2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4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4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6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4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8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8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4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8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3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54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0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6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8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83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2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1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6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5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1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30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1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39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2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88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9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3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6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9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8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2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72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0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4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2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2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9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62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7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0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5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3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1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1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52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4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6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8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33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2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19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6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4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3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5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0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1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1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2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2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0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9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2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5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8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4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7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5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8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8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9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3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15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8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4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7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4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9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1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2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8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9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2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6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8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6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29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6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1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0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05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3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8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6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6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9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2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9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0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7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0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9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7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8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6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5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89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6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1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3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9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4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3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7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9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1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5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95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9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3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15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6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4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13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3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13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1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5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3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0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34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1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2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0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2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4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0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5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0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1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6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3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8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5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4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4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2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3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1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7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8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hp3.bojanmaksimovic.com/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FD5381-8C67-443E-9048-81D3B8B7A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768</TotalTime>
  <Pages>7</Pages>
  <Words>490</Words>
  <Characters>2796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Boki</dc:creator>
  <cp:lastModifiedBy>Bojan Maksimovic</cp:lastModifiedBy>
  <cp:revision>846</cp:revision>
  <cp:lastPrinted>2022-03-09T17:38:00Z</cp:lastPrinted>
  <dcterms:created xsi:type="dcterms:W3CDTF">2020-12-07T12:24:00Z</dcterms:created>
  <dcterms:modified xsi:type="dcterms:W3CDTF">2022-05-30T14:26:00Z</dcterms:modified>
</cp:coreProperties>
</file>