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7085" w14:textId="77777777" w:rsidR="00F56F7D" w:rsidRDefault="006D02D7">
      <w:pPr>
        <w:spacing w:before="57"/>
        <w:ind w:left="161" w:right="15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VISOKA ŠKOLA STRUKOVNIH STUDIJA ZA INFORMACIONE I KOMUNIKACIONE TEHNOLOGIJE</w:t>
      </w:r>
    </w:p>
    <w:p w14:paraId="74726246" w14:textId="77777777" w:rsidR="00F56F7D" w:rsidRDefault="00F56F7D">
      <w:pPr>
        <w:spacing w:line="200" w:lineRule="exact"/>
      </w:pPr>
    </w:p>
    <w:p w14:paraId="63310DF7" w14:textId="77777777" w:rsidR="00F56F7D" w:rsidRDefault="00F56F7D">
      <w:pPr>
        <w:spacing w:line="200" w:lineRule="exact"/>
      </w:pPr>
    </w:p>
    <w:p w14:paraId="6BF1A45B" w14:textId="77777777" w:rsidR="00F56F7D" w:rsidRDefault="00F56F7D">
      <w:pPr>
        <w:spacing w:line="200" w:lineRule="exact"/>
      </w:pPr>
    </w:p>
    <w:p w14:paraId="303B18EB" w14:textId="77777777" w:rsidR="00F56F7D" w:rsidRDefault="00F56F7D">
      <w:pPr>
        <w:spacing w:line="200" w:lineRule="exact"/>
      </w:pPr>
    </w:p>
    <w:p w14:paraId="6637AB89" w14:textId="77777777" w:rsidR="00F56F7D" w:rsidRDefault="00F56F7D">
      <w:pPr>
        <w:spacing w:line="200" w:lineRule="exact"/>
      </w:pPr>
    </w:p>
    <w:p w14:paraId="00BCA182" w14:textId="77777777" w:rsidR="00F56F7D" w:rsidRDefault="00F56F7D">
      <w:pPr>
        <w:spacing w:line="200" w:lineRule="exact"/>
      </w:pPr>
    </w:p>
    <w:p w14:paraId="5F8C9991" w14:textId="77777777" w:rsidR="00F56F7D" w:rsidRDefault="00F56F7D">
      <w:pPr>
        <w:spacing w:line="200" w:lineRule="exact"/>
      </w:pPr>
    </w:p>
    <w:p w14:paraId="2FEC495D" w14:textId="77777777" w:rsidR="00F56F7D" w:rsidRDefault="00F56F7D">
      <w:pPr>
        <w:spacing w:line="200" w:lineRule="exact"/>
      </w:pPr>
    </w:p>
    <w:p w14:paraId="16C73321" w14:textId="77777777" w:rsidR="00F56F7D" w:rsidRDefault="00F56F7D">
      <w:pPr>
        <w:spacing w:line="200" w:lineRule="exact"/>
      </w:pPr>
    </w:p>
    <w:p w14:paraId="73013142" w14:textId="77777777" w:rsidR="00F56F7D" w:rsidRDefault="00F56F7D">
      <w:pPr>
        <w:spacing w:line="200" w:lineRule="exact"/>
      </w:pPr>
    </w:p>
    <w:p w14:paraId="0FCB9AA1" w14:textId="77777777" w:rsidR="00F56F7D" w:rsidRDefault="00F56F7D">
      <w:pPr>
        <w:spacing w:line="200" w:lineRule="exact"/>
      </w:pPr>
    </w:p>
    <w:p w14:paraId="10F7CA77" w14:textId="77777777" w:rsidR="00F56F7D" w:rsidRDefault="00F56F7D">
      <w:pPr>
        <w:spacing w:line="200" w:lineRule="exact"/>
      </w:pPr>
    </w:p>
    <w:p w14:paraId="0D1EDEA5" w14:textId="77777777" w:rsidR="00F56F7D" w:rsidRDefault="00F56F7D">
      <w:pPr>
        <w:spacing w:line="200" w:lineRule="exact"/>
      </w:pPr>
    </w:p>
    <w:p w14:paraId="7450283F" w14:textId="77777777" w:rsidR="00F56F7D" w:rsidRDefault="00F56F7D">
      <w:pPr>
        <w:spacing w:line="200" w:lineRule="exact"/>
      </w:pPr>
    </w:p>
    <w:p w14:paraId="4224DD97" w14:textId="77777777" w:rsidR="00F56F7D" w:rsidRDefault="00F56F7D">
      <w:pPr>
        <w:spacing w:line="200" w:lineRule="exact"/>
      </w:pPr>
    </w:p>
    <w:p w14:paraId="1B55C87E" w14:textId="77777777" w:rsidR="00F56F7D" w:rsidRDefault="00F56F7D">
      <w:pPr>
        <w:spacing w:line="200" w:lineRule="exact"/>
      </w:pPr>
    </w:p>
    <w:p w14:paraId="44F94D0F" w14:textId="77777777" w:rsidR="00F56F7D" w:rsidRDefault="00F56F7D">
      <w:pPr>
        <w:spacing w:line="200" w:lineRule="exact"/>
      </w:pPr>
    </w:p>
    <w:p w14:paraId="2B0E16A3" w14:textId="77777777" w:rsidR="00F56F7D" w:rsidRDefault="00F56F7D">
      <w:pPr>
        <w:spacing w:line="200" w:lineRule="exact"/>
      </w:pPr>
    </w:p>
    <w:p w14:paraId="56872B0D" w14:textId="77777777" w:rsidR="00F56F7D" w:rsidRDefault="00F56F7D">
      <w:pPr>
        <w:spacing w:line="200" w:lineRule="exact"/>
      </w:pPr>
    </w:p>
    <w:p w14:paraId="1A8B88A3" w14:textId="77777777" w:rsidR="00F56F7D" w:rsidRDefault="00F56F7D">
      <w:pPr>
        <w:spacing w:line="200" w:lineRule="exact"/>
      </w:pPr>
    </w:p>
    <w:p w14:paraId="760592CE" w14:textId="77777777" w:rsidR="00F56F7D" w:rsidRDefault="00F56F7D">
      <w:pPr>
        <w:spacing w:line="200" w:lineRule="exact"/>
      </w:pPr>
    </w:p>
    <w:p w14:paraId="4EDDCE83" w14:textId="77777777" w:rsidR="00F56F7D" w:rsidRDefault="00F56F7D">
      <w:pPr>
        <w:spacing w:line="200" w:lineRule="exact"/>
      </w:pPr>
    </w:p>
    <w:p w14:paraId="2E48642A" w14:textId="77777777" w:rsidR="00F56F7D" w:rsidRDefault="00F56F7D">
      <w:pPr>
        <w:spacing w:before="13" w:line="260" w:lineRule="exact"/>
        <w:rPr>
          <w:sz w:val="26"/>
          <w:szCs w:val="26"/>
        </w:rPr>
      </w:pPr>
    </w:p>
    <w:p w14:paraId="3ED0C921" w14:textId="77777777" w:rsidR="002C46E1" w:rsidRDefault="006D02D7">
      <w:pPr>
        <w:spacing w:line="320" w:lineRule="auto"/>
        <w:ind w:left="818" w:right="820"/>
        <w:jc w:val="center"/>
        <w:rPr>
          <w:rFonts w:ascii="Calibri" w:eastAsia="Calibri" w:hAnsi="Calibri" w:cs="Calibri"/>
          <w:sz w:val="72"/>
          <w:szCs w:val="72"/>
        </w:rPr>
      </w:pPr>
      <w:r>
        <w:rPr>
          <w:rFonts w:ascii="Calibri" w:eastAsia="Calibri" w:hAnsi="Calibri" w:cs="Calibri"/>
          <w:sz w:val="72"/>
          <w:szCs w:val="72"/>
        </w:rPr>
        <w:t xml:space="preserve">DOKUMENTACIJA </w:t>
      </w:r>
    </w:p>
    <w:p w14:paraId="2A375A4E" w14:textId="410B698F" w:rsidR="00F56F7D" w:rsidRDefault="00A90CA6">
      <w:pPr>
        <w:spacing w:line="320" w:lineRule="auto"/>
        <w:ind w:left="818" w:right="820"/>
        <w:jc w:val="center"/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Praktikum</w:t>
      </w:r>
      <w:proofErr w:type="spellEnd"/>
      <w:r>
        <w:rPr>
          <w:rFonts w:ascii="Calibri" w:eastAsia="Calibri" w:hAnsi="Calibri" w:cs="Calibri"/>
          <w:color w:val="000000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iz</w:t>
      </w:r>
      <w:proofErr w:type="spellEnd"/>
      <w:r>
        <w:rPr>
          <w:rFonts w:ascii="Calibri" w:eastAsia="Calibri" w:hAnsi="Calibri" w:cs="Calibri"/>
          <w:color w:val="000000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Objektnog</w:t>
      </w:r>
      <w:proofErr w:type="spellEnd"/>
      <w:r>
        <w:rPr>
          <w:rFonts w:ascii="Calibri" w:eastAsia="Calibri" w:hAnsi="Calibri" w:cs="Calibri"/>
          <w:color w:val="000000"/>
          <w:sz w:val="40"/>
          <w:szCs w:val="40"/>
        </w:rPr>
        <w:t xml:space="preserve"> Web </w:t>
      </w: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Programiranja</w:t>
      </w:r>
      <w:proofErr w:type="spellEnd"/>
    </w:p>
    <w:p w14:paraId="28901AE9" w14:textId="77777777" w:rsidR="00F56F7D" w:rsidRDefault="00F56F7D">
      <w:pPr>
        <w:spacing w:before="6" w:line="180" w:lineRule="exact"/>
        <w:rPr>
          <w:sz w:val="18"/>
          <w:szCs w:val="18"/>
        </w:rPr>
      </w:pPr>
    </w:p>
    <w:p w14:paraId="3B651571" w14:textId="77777777" w:rsidR="00F56F7D" w:rsidRDefault="00F56F7D">
      <w:pPr>
        <w:spacing w:line="200" w:lineRule="exact"/>
      </w:pPr>
    </w:p>
    <w:p w14:paraId="2FF45DC1" w14:textId="77777777" w:rsidR="00F56F7D" w:rsidRDefault="00F56F7D">
      <w:pPr>
        <w:spacing w:line="200" w:lineRule="exact"/>
      </w:pPr>
    </w:p>
    <w:p w14:paraId="4CBD7673" w14:textId="77777777" w:rsidR="00F56F7D" w:rsidRDefault="00F56F7D">
      <w:pPr>
        <w:spacing w:line="200" w:lineRule="exact"/>
      </w:pPr>
    </w:p>
    <w:p w14:paraId="1B76029B" w14:textId="77777777" w:rsidR="00F56F7D" w:rsidRDefault="00F56F7D">
      <w:pPr>
        <w:spacing w:line="200" w:lineRule="exact"/>
      </w:pPr>
    </w:p>
    <w:p w14:paraId="194EAC35" w14:textId="77777777" w:rsidR="00F56F7D" w:rsidRDefault="00F56F7D">
      <w:pPr>
        <w:spacing w:line="200" w:lineRule="exact"/>
      </w:pPr>
    </w:p>
    <w:p w14:paraId="7A31340F" w14:textId="77777777" w:rsidR="00F56F7D" w:rsidRDefault="00F56F7D">
      <w:pPr>
        <w:spacing w:line="200" w:lineRule="exact"/>
      </w:pPr>
    </w:p>
    <w:p w14:paraId="4CA7163D" w14:textId="77777777" w:rsidR="00F56F7D" w:rsidRDefault="00F56F7D">
      <w:pPr>
        <w:spacing w:line="200" w:lineRule="exact"/>
      </w:pPr>
    </w:p>
    <w:p w14:paraId="410D067D" w14:textId="77777777" w:rsidR="00F56F7D" w:rsidRDefault="00F56F7D">
      <w:pPr>
        <w:spacing w:line="200" w:lineRule="exact"/>
      </w:pPr>
    </w:p>
    <w:p w14:paraId="2BBECB91" w14:textId="77777777" w:rsidR="00F56F7D" w:rsidRDefault="00F56F7D">
      <w:pPr>
        <w:spacing w:line="200" w:lineRule="exact"/>
      </w:pPr>
    </w:p>
    <w:p w14:paraId="51945191" w14:textId="77777777" w:rsidR="00F56F7D" w:rsidRDefault="00F56F7D">
      <w:pPr>
        <w:spacing w:line="200" w:lineRule="exact"/>
      </w:pPr>
    </w:p>
    <w:p w14:paraId="420A03FD" w14:textId="77777777" w:rsidR="00F56F7D" w:rsidRDefault="00F56F7D">
      <w:pPr>
        <w:spacing w:line="200" w:lineRule="exact"/>
      </w:pPr>
    </w:p>
    <w:p w14:paraId="1547D25C" w14:textId="77777777" w:rsidR="00F56F7D" w:rsidRDefault="00F56F7D">
      <w:pPr>
        <w:spacing w:line="200" w:lineRule="exact"/>
      </w:pPr>
    </w:p>
    <w:p w14:paraId="7F5DD7E7" w14:textId="77777777" w:rsidR="00F56F7D" w:rsidRDefault="00F56F7D">
      <w:pPr>
        <w:spacing w:line="200" w:lineRule="exact"/>
      </w:pPr>
    </w:p>
    <w:p w14:paraId="4E30B9DE" w14:textId="77777777" w:rsidR="00F56F7D" w:rsidRDefault="00F56F7D">
      <w:pPr>
        <w:spacing w:line="200" w:lineRule="exact"/>
      </w:pPr>
    </w:p>
    <w:p w14:paraId="3E576AB7" w14:textId="77777777" w:rsidR="00F56F7D" w:rsidRDefault="00F56F7D">
      <w:pPr>
        <w:spacing w:line="200" w:lineRule="exact"/>
      </w:pPr>
    </w:p>
    <w:p w14:paraId="3AA5CBFE" w14:textId="77777777" w:rsidR="00F56F7D" w:rsidRDefault="00F56F7D">
      <w:pPr>
        <w:spacing w:line="200" w:lineRule="exact"/>
      </w:pPr>
    </w:p>
    <w:p w14:paraId="058F9D21" w14:textId="77777777" w:rsidR="00F56F7D" w:rsidRDefault="00F56F7D">
      <w:pPr>
        <w:spacing w:line="200" w:lineRule="exact"/>
      </w:pPr>
    </w:p>
    <w:p w14:paraId="718BA3E5" w14:textId="77777777" w:rsidR="00F56F7D" w:rsidRDefault="00F56F7D">
      <w:pPr>
        <w:spacing w:line="200" w:lineRule="exact"/>
      </w:pPr>
    </w:p>
    <w:p w14:paraId="151B8F24" w14:textId="77777777" w:rsidR="00F56F7D" w:rsidRDefault="00F56F7D">
      <w:pPr>
        <w:spacing w:line="200" w:lineRule="exact"/>
      </w:pPr>
    </w:p>
    <w:p w14:paraId="5D4F10CC" w14:textId="77777777" w:rsidR="00F56F7D" w:rsidRDefault="00F56F7D">
      <w:pPr>
        <w:spacing w:line="200" w:lineRule="exact"/>
      </w:pPr>
    </w:p>
    <w:p w14:paraId="3D444F35" w14:textId="100D570F" w:rsidR="00F56F7D" w:rsidRPr="002C46E1" w:rsidRDefault="002C46E1">
      <w:pPr>
        <w:ind w:left="2597" w:right="2489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Bojan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Maksimovi</w:t>
      </w:r>
      <w:proofErr w:type="spellEnd"/>
      <w:r>
        <w:rPr>
          <w:rFonts w:ascii="Calibri" w:eastAsia="Calibri" w:hAnsi="Calibri" w:cs="Calibri"/>
          <w:w w:val="99"/>
          <w:sz w:val="32"/>
          <w:szCs w:val="32"/>
          <w:lang w:val="sr-Latn-RS"/>
        </w:rPr>
        <w:t>ć</w:t>
      </w:r>
      <w:r w:rsidR="006D02D7"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92</w:t>
      </w:r>
      <w:r w:rsidR="006D02D7">
        <w:rPr>
          <w:rFonts w:ascii="Calibri" w:eastAsia="Calibri" w:hAnsi="Calibri" w:cs="Calibri"/>
          <w:w w:val="99"/>
          <w:sz w:val="32"/>
          <w:szCs w:val="32"/>
        </w:rPr>
        <w:t>/1</w:t>
      </w:r>
      <w:r>
        <w:rPr>
          <w:rFonts w:ascii="Calibri" w:eastAsia="Calibri" w:hAnsi="Calibri" w:cs="Calibri"/>
          <w:w w:val="99"/>
          <w:sz w:val="32"/>
          <w:szCs w:val="32"/>
        </w:rPr>
        <w:t>9</w:t>
      </w:r>
    </w:p>
    <w:p w14:paraId="009F69B7" w14:textId="77777777" w:rsidR="00F56F7D" w:rsidRDefault="00F56F7D">
      <w:pPr>
        <w:spacing w:before="3" w:line="180" w:lineRule="exact"/>
        <w:rPr>
          <w:sz w:val="19"/>
          <w:szCs w:val="19"/>
        </w:rPr>
      </w:pPr>
    </w:p>
    <w:p w14:paraId="07D027A0" w14:textId="17C8902F" w:rsidR="009943D5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Smer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>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Internet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tehnologije</w:t>
      </w:r>
      <w:proofErr w:type="spellEnd"/>
    </w:p>
    <w:p w14:paraId="766193C0" w14:textId="77777777" w:rsidR="009943D5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Modul: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Web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programiranje</w:t>
      </w:r>
      <w:proofErr w:type="spellEnd"/>
    </w:p>
    <w:p w14:paraId="7EA75390" w14:textId="105AA609" w:rsidR="00F56F7D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sz w:val="32"/>
          <w:szCs w:val="32"/>
        </w:rPr>
        <w:sectPr w:rsidR="00F56F7D" w:rsidSect="000A1CC8">
          <w:footerReference w:type="default" r:id="rId8"/>
          <w:pgSz w:w="11920" w:h="16840"/>
          <w:pgMar w:top="720" w:right="720" w:bottom="720" w:left="720" w:header="720" w:footer="720" w:gutter="0"/>
          <w:cols w:space="720"/>
          <w:docGrid w:linePitch="272"/>
        </w:sect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Predmet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>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 w:rsidR="00D506D2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Praktikum</w:t>
      </w:r>
      <w:proofErr w:type="spellEnd"/>
      <w:r w:rsidR="00D506D2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iz</w:t>
      </w:r>
      <w:proofErr w:type="spellEnd"/>
      <w:r w:rsidR="00D506D2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Objektnog</w:t>
      </w:r>
      <w:proofErr w:type="spellEnd"/>
      <w:r w:rsidR="00D506D2">
        <w:rPr>
          <w:rFonts w:ascii="Calibri" w:eastAsia="Calibri" w:hAnsi="Calibri" w:cs="Calibri"/>
          <w:sz w:val="32"/>
          <w:szCs w:val="32"/>
        </w:rPr>
        <w:t xml:space="preserve"> Web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Programiranja</w:t>
      </w:r>
      <w:proofErr w:type="spellEnd"/>
    </w:p>
    <w:p w14:paraId="743DC375" w14:textId="77777777" w:rsidR="00F56F7D" w:rsidRDefault="00F56F7D">
      <w:pPr>
        <w:spacing w:line="200" w:lineRule="exact"/>
      </w:pPr>
    </w:p>
    <w:p w14:paraId="00804689" w14:textId="77777777" w:rsidR="00F56F7D" w:rsidRDefault="00F56F7D">
      <w:pPr>
        <w:spacing w:before="8" w:line="240" w:lineRule="exact"/>
        <w:rPr>
          <w:sz w:val="24"/>
          <w:szCs w:val="24"/>
        </w:rPr>
      </w:pPr>
    </w:p>
    <w:p w14:paraId="541E9FF4" w14:textId="77777777" w:rsidR="00F56F7D" w:rsidRDefault="006D02D7">
      <w:pPr>
        <w:spacing w:line="360" w:lineRule="exact"/>
        <w:ind w:left="4000" w:right="4000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SADRŽAJ</w:t>
      </w:r>
    </w:p>
    <w:p w14:paraId="11449CF6" w14:textId="77777777" w:rsidR="00750D04" w:rsidRDefault="00750D04" w:rsidP="00750D04">
      <w:pPr>
        <w:rPr>
          <w:rFonts w:ascii="Calibri" w:eastAsia="Calibri" w:hAnsi="Calibri" w:cs="Calibri"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283150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E45B8" w14:textId="51438FE5" w:rsidR="00750D04" w:rsidRPr="00750D04" w:rsidRDefault="00750D04" w:rsidP="004003CE">
          <w:pPr>
            <w:pStyle w:val="TOCHeading"/>
          </w:pPr>
          <w:r w:rsidRPr="00750D04">
            <w:t>Contents</w:t>
          </w:r>
        </w:p>
        <w:p w14:paraId="46C4BFE9" w14:textId="53A3479B" w:rsidR="002D0D62" w:rsidRDefault="00750D04">
          <w:pPr>
            <w:pStyle w:val="TOC1"/>
            <w:tabs>
              <w:tab w:val="left" w:pos="40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50D04">
            <w:fldChar w:fldCharType="begin"/>
          </w:r>
          <w:r w:rsidRPr="00750D04">
            <w:instrText xml:space="preserve"> TOC \o "1-3" \h \z \u </w:instrText>
          </w:r>
          <w:r w:rsidRPr="00750D04">
            <w:fldChar w:fldCharType="separate"/>
          </w:r>
          <w:hyperlink w:anchor="_Toc104819971" w:history="1">
            <w:r w:rsidR="002D0D62" w:rsidRPr="00AC2A24">
              <w:rPr>
                <w:rStyle w:val="Hyperlink"/>
                <w:rFonts w:ascii="Calibri" w:hAnsi="Calibri" w:cs="Calibri"/>
                <w:noProof/>
              </w:rPr>
              <w:t>1.</w:t>
            </w:r>
            <w:r w:rsidR="002D0D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D62" w:rsidRPr="00AC2A24">
              <w:rPr>
                <w:rStyle w:val="Hyperlink"/>
                <w:noProof/>
              </w:rPr>
              <w:t>Uvod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_Toc104819971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3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050338DF" w14:textId="11D6F12E" w:rsidR="002D0D62" w:rsidRDefault="00C113CD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2" w:history="1">
            <w:r w:rsidR="002D0D62" w:rsidRPr="00AC2A24">
              <w:rPr>
                <w:rStyle w:val="Hyperlink"/>
                <w:rFonts w:eastAsiaTheme="majorEastAsia"/>
                <w:noProof/>
              </w:rPr>
              <w:t>1.1</w:t>
            </w:r>
            <w:r w:rsidR="002D0D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D62" w:rsidRPr="00AC2A24">
              <w:rPr>
                <w:rStyle w:val="Hyperlink"/>
                <w:noProof/>
              </w:rPr>
              <w:t>Korišćeni programski jezici i tehnologije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_Toc104819972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3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67A973B7" w14:textId="5D0A763C" w:rsidR="002D0D62" w:rsidRDefault="00C113CD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3" w:history="1">
            <w:r w:rsidR="002D0D62" w:rsidRPr="00AC2A24">
              <w:rPr>
                <w:rStyle w:val="Hyperlink"/>
                <w:rFonts w:eastAsiaTheme="majorEastAsia"/>
                <w:noProof/>
              </w:rPr>
              <w:t>1.2</w:t>
            </w:r>
            <w:r w:rsidR="002D0D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D62" w:rsidRPr="00AC2A24">
              <w:rPr>
                <w:rStyle w:val="Hyperlink"/>
                <w:noProof/>
              </w:rPr>
              <w:t>Opis funkcionalnosti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_Toc104819973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3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6AC90FDD" w14:textId="0155B440" w:rsidR="002D0D62" w:rsidRDefault="00C113CD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4" w:history="1">
            <w:r w:rsidR="002D0D62" w:rsidRPr="00AC2A24">
              <w:rPr>
                <w:rStyle w:val="Hyperlink"/>
                <w:rFonts w:eastAsiaTheme="majorEastAsia"/>
                <w:noProof/>
              </w:rPr>
              <w:t>1.3</w:t>
            </w:r>
            <w:r w:rsidR="002D0D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D62" w:rsidRPr="00AC2A24">
              <w:rPr>
                <w:rStyle w:val="Hyperlink"/>
                <w:noProof/>
              </w:rPr>
              <w:t>Template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_Toc104819974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3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3E729010" w14:textId="61435208" w:rsidR="002D0D62" w:rsidRDefault="00C113CD">
          <w:pPr>
            <w:pStyle w:val="TOC1"/>
            <w:tabs>
              <w:tab w:val="left" w:pos="40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5" w:history="1">
            <w:r w:rsidR="002D0D62" w:rsidRPr="00AC2A24">
              <w:rPr>
                <w:rStyle w:val="Hyperlink"/>
                <w:noProof/>
              </w:rPr>
              <w:t>2.</w:t>
            </w:r>
            <w:r w:rsidR="002D0D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D62" w:rsidRPr="00AC2A24">
              <w:rPr>
                <w:rStyle w:val="Hyperlink"/>
                <w:noProof/>
              </w:rPr>
              <w:t>Organizacija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_Toc104819975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4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4C0D9C8A" w14:textId="484B22B3" w:rsidR="002D0D62" w:rsidRDefault="00C113CD">
          <w:pPr>
            <w:pStyle w:val="TOC2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6" w:history="1">
            <w:r w:rsidR="002D0D62" w:rsidRPr="00AC2A24">
              <w:rPr>
                <w:rStyle w:val="Hyperlink"/>
                <w:noProof/>
              </w:rPr>
              <w:t>2.1 Slike stranica i opis funkcionalnosti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_Toc104819976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4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413B3519" w14:textId="760BFABF" w:rsidR="002D0D62" w:rsidRDefault="00C113CD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7" w:history="1">
            <w:r w:rsidR="002D0D62" w:rsidRPr="00AC2A24">
              <w:rPr>
                <w:rStyle w:val="Hyperlink"/>
                <w:noProof/>
              </w:rPr>
              <w:t>/ ili /home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_Toc104819977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4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1770C731" w14:textId="340EFD04" w:rsidR="002D0D62" w:rsidRDefault="00C113CD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8" w:history="1">
            <w:r w:rsidR="002D0D62" w:rsidRPr="00AC2A24">
              <w:rPr>
                <w:rStyle w:val="Hyperlink"/>
                <w:noProof/>
              </w:rPr>
              <w:t>/menu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_Toc104819978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5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5C9664BC" w14:textId="21BA197F" w:rsidR="002D0D62" w:rsidRDefault="00C113CD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9" w:history="1">
            <w:r w:rsidR="002D0D62" w:rsidRPr="00AC2A24">
              <w:rPr>
                <w:rStyle w:val="Hyperlink"/>
                <w:noProof/>
              </w:rPr>
              <w:t>/contact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_Toc104819979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6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10A37A82" w14:textId="36A3134C" w:rsidR="002D0D62" w:rsidRDefault="00C113CD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80" w:history="1">
            <w:r w:rsidR="002D0D62" w:rsidRPr="00AC2A24">
              <w:rPr>
                <w:rStyle w:val="Hyperlink"/>
                <w:noProof/>
              </w:rPr>
              <w:t>/author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_Toc104819980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7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41558434" w14:textId="6A9F8A84" w:rsidR="00750D04" w:rsidRDefault="00750D04">
          <w:r w:rsidRPr="00750D04">
            <w:rPr>
              <w:b/>
              <w:bCs/>
              <w:noProof/>
            </w:rPr>
            <w:fldChar w:fldCharType="end"/>
          </w:r>
        </w:p>
      </w:sdtContent>
    </w:sdt>
    <w:p w14:paraId="58428CCF" w14:textId="5ECD9E73" w:rsidR="00750D04" w:rsidRDefault="00750D04" w:rsidP="00750D04">
      <w:pPr>
        <w:rPr>
          <w:rFonts w:ascii="Calibri" w:eastAsia="Calibri" w:hAnsi="Calibri" w:cs="Calibri"/>
          <w:sz w:val="22"/>
          <w:szCs w:val="22"/>
        </w:rPr>
        <w:sectPr w:rsidR="00750D04" w:rsidSect="000A1CC8">
          <w:pgSz w:w="11920" w:h="16840"/>
          <w:pgMar w:top="720" w:right="720" w:bottom="720" w:left="720" w:header="720" w:footer="720" w:gutter="0"/>
          <w:cols w:space="720"/>
          <w:docGrid w:linePitch="272"/>
        </w:sectPr>
      </w:pPr>
    </w:p>
    <w:p w14:paraId="573F2F3E" w14:textId="77777777" w:rsidR="00F56F7D" w:rsidRDefault="00F56F7D">
      <w:pPr>
        <w:spacing w:line="200" w:lineRule="exact"/>
      </w:pPr>
    </w:p>
    <w:p w14:paraId="2E0442FA" w14:textId="69C2E8B2" w:rsidR="00F56F7D" w:rsidRPr="00750D04" w:rsidRDefault="006D02D7" w:rsidP="00C431DB">
      <w:pPr>
        <w:pStyle w:val="Heading1"/>
        <w:rPr>
          <w:rFonts w:ascii="Calibri" w:hAnsi="Calibri" w:cs="Calibri"/>
        </w:rPr>
      </w:pPr>
      <w:bookmarkStart w:id="0" w:name="_Toc104819971"/>
      <w:proofErr w:type="spellStart"/>
      <w:r w:rsidRPr="00750D04">
        <w:rPr>
          <w:rStyle w:val="Heading1Char"/>
          <w:b/>
          <w:bCs/>
        </w:rPr>
        <w:t>Uvod</w:t>
      </w:r>
      <w:bookmarkEnd w:id="0"/>
      <w:proofErr w:type="spellEnd"/>
    </w:p>
    <w:p w14:paraId="748A4869" w14:textId="0B52C320" w:rsidR="00F56F7D" w:rsidRPr="00C431DB" w:rsidRDefault="006D02D7" w:rsidP="00DB4B1A">
      <w:pPr>
        <w:pStyle w:val="Heading2"/>
        <w:ind w:left="709"/>
      </w:pPr>
      <w:bookmarkStart w:id="1" w:name="_Toc104819972"/>
      <w:proofErr w:type="spellStart"/>
      <w:r w:rsidRPr="00C431DB">
        <w:rPr>
          <w:rStyle w:val="Heading2Char"/>
        </w:rPr>
        <w:t>Korišćeni</w:t>
      </w:r>
      <w:proofErr w:type="spellEnd"/>
      <w:r w:rsidRPr="00C431DB">
        <w:rPr>
          <w:rStyle w:val="Heading2Char"/>
        </w:rPr>
        <w:t xml:space="preserve"> </w:t>
      </w:r>
      <w:proofErr w:type="spellStart"/>
      <w:r w:rsidRPr="00C431DB">
        <w:rPr>
          <w:rStyle w:val="Heading2Char"/>
        </w:rPr>
        <w:t>programski</w:t>
      </w:r>
      <w:proofErr w:type="spellEnd"/>
      <w:r w:rsidRPr="00C431DB">
        <w:rPr>
          <w:rStyle w:val="Heading2Char"/>
        </w:rPr>
        <w:t xml:space="preserve"> </w:t>
      </w:r>
      <w:proofErr w:type="spellStart"/>
      <w:r w:rsidRPr="00C431DB">
        <w:rPr>
          <w:rStyle w:val="Heading2Char"/>
        </w:rPr>
        <w:t>jezici</w:t>
      </w:r>
      <w:proofErr w:type="spellEnd"/>
      <w:r w:rsidR="00CA4346">
        <w:rPr>
          <w:rStyle w:val="Heading2Char"/>
        </w:rPr>
        <w:t xml:space="preserve"> </w:t>
      </w:r>
      <w:proofErr w:type="spellStart"/>
      <w:r w:rsidR="00CA4346">
        <w:rPr>
          <w:rStyle w:val="Heading2Char"/>
        </w:rPr>
        <w:t>i</w:t>
      </w:r>
      <w:proofErr w:type="spellEnd"/>
      <w:r w:rsidR="00CA4346">
        <w:rPr>
          <w:rStyle w:val="Heading2Char"/>
        </w:rPr>
        <w:t xml:space="preserve"> </w:t>
      </w:r>
      <w:proofErr w:type="spellStart"/>
      <w:r w:rsidR="00CA4346">
        <w:rPr>
          <w:rStyle w:val="Heading2Char"/>
        </w:rPr>
        <w:t>tehnologije</w:t>
      </w:r>
      <w:bookmarkEnd w:id="1"/>
      <w:proofErr w:type="spellEnd"/>
    </w:p>
    <w:p w14:paraId="240EE479" w14:textId="1671E511" w:rsidR="00F56F7D" w:rsidRPr="00732186" w:rsidRDefault="006D02D7" w:rsidP="00732186">
      <w:pPr>
        <w:ind w:left="82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Za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izradu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sajta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korišć</w:t>
      </w:r>
      <w:r w:rsidR="00CA4346">
        <w:rPr>
          <w:rFonts w:ascii="Calibri" w:eastAsia="Calibri" w:hAnsi="Calibri" w:cs="Calibri"/>
          <w:w w:val="99"/>
          <w:sz w:val="32"/>
          <w:szCs w:val="32"/>
        </w:rPr>
        <w:t>en</w:t>
      </w:r>
      <w:r w:rsidR="009E3F49">
        <w:rPr>
          <w:rFonts w:ascii="Calibri" w:eastAsia="Calibri" w:hAnsi="Calibri" w:cs="Calibri"/>
          <w:w w:val="99"/>
          <w:sz w:val="32"/>
          <w:szCs w:val="32"/>
        </w:rPr>
        <w:t>i</w:t>
      </w:r>
      <w:proofErr w:type="spellEnd"/>
      <w:r w:rsidR="00CA4346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9E3F49">
        <w:rPr>
          <w:rFonts w:ascii="Calibri" w:eastAsia="Calibri" w:hAnsi="Calibri" w:cs="Calibri"/>
          <w:w w:val="99"/>
          <w:sz w:val="32"/>
          <w:szCs w:val="32"/>
        </w:rPr>
        <w:t>su</w:t>
      </w:r>
      <w:proofErr w:type="spellEnd"/>
      <w:r w:rsidR="00CA4346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r w:rsidR="008860AF">
        <w:rPr>
          <w:rFonts w:ascii="Calibri" w:eastAsia="Calibri" w:hAnsi="Calibri" w:cs="Calibri"/>
          <w:w w:val="99"/>
          <w:sz w:val="32"/>
          <w:szCs w:val="32"/>
        </w:rPr>
        <w:t xml:space="preserve">ASP.NET, </w:t>
      </w:r>
      <w:r w:rsidR="009E3F49">
        <w:rPr>
          <w:rFonts w:ascii="Calibri" w:eastAsia="Calibri" w:hAnsi="Calibri" w:cs="Calibri"/>
          <w:w w:val="99"/>
          <w:sz w:val="32"/>
          <w:szCs w:val="32"/>
        </w:rPr>
        <w:t>Angular, TypeScript</w:t>
      </w:r>
      <w:r w:rsidR="008565E7">
        <w:rPr>
          <w:rFonts w:ascii="Calibri" w:eastAsia="Calibri" w:hAnsi="Calibri" w:cs="Calibri"/>
          <w:w w:val="99"/>
          <w:sz w:val="32"/>
          <w:szCs w:val="32"/>
        </w:rPr>
        <w:t>,</w:t>
      </w:r>
      <w:r w:rsidR="009E3F4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HTML</w:t>
      </w:r>
      <w:r w:rsidR="00CE77EB">
        <w:rPr>
          <w:rFonts w:ascii="Calibri" w:eastAsia="Calibri" w:hAnsi="Calibri" w:cs="Calibri"/>
          <w:w w:val="99"/>
          <w:sz w:val="32"/>
          <w:szCs w:val="32"/>
        </w:rPr>
        <w:t>,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 w:rsidR="002C46E1">
        <w:rPr>
          <w:rFonts w:ascii="Calibri" w:eastAsia="Calibri" w:hAnsi="Calibri" w:cs="Calibri"/>
          <w:sz w:val="32"/>
          <w:szCs w:val="32"/>
        </w:rPr>
        <w:t>SASS/</w:t>
      </w:r>
      <w:r>
        <w:rPr>
          <w:rFonts w:ascii="Calibri" w:eastAsia="Calibri" w:hAnsi="Calibri" w:cs="Calibri"/>
          <w:w w:val="99"/>
          <w:sz w:val="32"/>
          <w:szCs w:val="32"/>
        </w:rPr>
        <w:t>CSS</w:t>
      </w:r>
      <w:r w:rsidR="00CE77EB">
        <w:rPr>
          <w:rFonts w:ascii="Calibri" w:eastAsia="Calibri" w:hAnsi="Calibri" w:cs="Calibri"/>
          <w:w w:val="99"/>
          <w:sz w:val="32"/>
          <w:szCs w:val="32"/>
        </w:rPr>
        <w:t xml:space="preserve">, Bootstrap </w:t>
      </w:r>
      <w:proofErr w:type="spellStart"/>
      <w:r w:rsidR="00CE0D47">
        <w:rPr>
          <w:rFonts w:ascii="Calibri" w:eastAsia="Calibri" w:hAnsi="Calibri" w:cs="Calibri"/>
          <w:w w:val="99"/>
          <w:sz w:val="32"/>
          <w:szCs w:val="32"/>
        </w:rPr>
        <w:t>i</w:t>
      </w:r>
      <w:proofErr w:type="spellEnd"/>
      <w:r w:rsidR="00CE77EB">
        <w:rPr>
          <w:rFonts w:ascii="Calibri" w:eastAsia="Calibri" w:hAnsi="Calibri" w:cs="Calibri"/>
          <w:w w:val="99"/>
          <w:sz w:val="32"/>
          <w:szCs w:val="32"/>
        </w:rPr>
        <w:t xml:space="preserve"> Angular Materia</w:t>
      </w:r>
      <w:r w:rsidR="00A21E2D">
        <w:rPr>
          <w:rFonts w:ascii="Calibri" w:eastAsia="Calibri" w:hAnsi="Calibri" w:cs="Calibri"/>
          <w:w w:val="99"/>
          <w:sz w:val="32"/>
          <w:szCs w:val="32"/>
        </w:rPr>
        <w:t>l</w:t>
      </w:r>
      <w:r w:rsidR="009E3F49">
        <w:rPr>
          <w:rFonts w:ascii="Calibri" w:eastAsia="Calibri" w:hAnsi="Calibri" w:cs="Calibri"/>
          <w:w w:val="99"/>
          <w:sz w:val="32"/>
          <w:szCs w:val="32"/>
        </w:rPr>
        <w:t xml:space="preserve">. </w:t>
      </w:r>
      <w:proofErr w:type="spellStart"/>
      <w:r w:rsidR="00732186">
        <w:rPr>
          <w:rFonts w:ascii="Calibri" w:eastAsia="Calibri" w:hAnsi="Calibri" w:cs="Calibri"/>
          <w:w w:val="99"/>
          <w:sz w:val="32"/>
          <w:szCs w:val="32"/>
        </w:rPr>
        <w:t>Radno</w:t>
      </w:r>
      <w:proofErr w:type="spellEnd"/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732186">
        <w:rPr>
          <w:rFonts w:ascii="Calibri" w:eastAsia="Calibri" w:hAnsi="Calibri" w:cs="Calibri"/>
          <w:w w:val="99"/>
          <w:sz w:val="32"/>
          <w:szCs w:val="32"/>
        </w:rPr>
        <w:t>okruženje</w:t>
      </w:r>
      <w:proofErr w:type="spellEnd"/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Visual</w:t>
      </w:r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Studio</w:t>
      </w:r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Code</w:t>
      </w:r>
      <w:r w:rsidR="00053D97">
        <w:rPr>
          <w:rFonts w:ascii="Calibri" w:eastAsia="Calibri" w:hAnsi="Calibri" w:cs="Calibri"/>
          <w:w w:val="99"/>
          <w:sz w:val="32"/>
          <w:szCs w:val="32"/>
        </w:rPr>
        <w:t xml:space="preserve"> I Visual Studio</w:t>
      </w:r>
      <w:r w:rsidR="00732186">
        <w:rPr>
          <w:rFonts w:ascii="Calibri" w:eastAsia="Calibri" w:hAnsi="Calibri" w:cs="Calibri"/>
          <w:w w:val="99"/>
          <w:sz w:val="32"/>
          <w:szCs w:val="32"/>
        </w:rPr>
        <w:t>.</w:t>
      </w:r>
    </w:p>
    <w:p w14:paraId="6A5FC228" w14:textId="437EE779" w:rsidR="00F56F7D" w:rsidRDefault="006D02D7" w:rsidP="00DB4B1A">
      <w:pPr>
        <w:pStyle w:val="Heading2"/>
        <w:ind w:left="709"/>
        <w:rPr>
          <w:rStyle w:val="Heading2Char"/>
        </w:rPr>
      </w:pPr>
      <w:bookmarkStart w:id="2" w:name="_Toc104819973"/>
      <w:proofErr w:type="spellStart"/>
      <w:r w:rsidRPr="00C431DB">
        <w:rPr>
          <w:rStyle w:val="Heading2Char"/>
        </w:rPr>
        <w:t>Opis</w:t>
      </w:r>
      <w:proofErr w:type="spellEnd"/>
      <w:r w:rsidRPr="00C431DB">
        <w:rPr>
          <w:rStyle w:val="Heading2Char"/>
        </w:rPr>
        <w:t xml:space="preserve"> </w:t>
      </w:r>
      <w:proofErr w:type="spellStart"/>
      <w:r w:rsidRPr="00C431DB">
        <w:rPr>
          <w:rStyle w:val="Heading2Char"/>
        </w:rPr>
        <w:t>funkcionalnosti</w:t>
      </w:r>
      <w:bookmarkEnd w:id="2"/>
      <w:proofErr w:type="spellEnd"/>
    </w:p>
    <w:p w14:paraId="7682DD21" w14:textId="77777777" w:rsidR="00E46326" w:rsidRPr="00E46326" w:rsidRDefault="00E46326" w:rsidP="00E46326">
      <w:pPr>
        <w:rPr>
          <w:rFonts w:eastAsia="Calibri"/>
        </w:rPr>
      </w:pPr>
    </w:p>
    <w:p w14:paraId="12E8996A" w14:textId="1B4BEC40" w:rsidR="00D31123" w:rsidRPr="00AB3765" w:rsidRDefault="008D6DB0" w:rsidP="003F384A">
      <w:pPr>
        <w:spacing w:before="35"/>
        <w:ind w:left="708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Sajt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predstavlja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veb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sajt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picerije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na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kojem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korisnici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mogu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da </w:t>
      </w:r>
      <w:proofErr w:type="spellStart"/>
      <w:r w:rsidR="00AB3765">
        <w:rPr>
          <w:rFonts w:ascii="Calibri" w:eastAsia="Calibri" w:hAnsi="Calibri" w:cs="Calibri"/>
          <w:w w:val="99"/>
          <w:sz w:val="32"/>
          <w:szCs w:val="32"/>
        </w:rPr>
        <w:t>kreiraju</w:t>
      </w:r>
      <w:proofErr w:type="spellEnd"/>
      <w:r w:rsidR="00AB3765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AB3765">
        <w:rPr>
          <w:rFonts w:ascii="Calibri" w:eastAsia="Calibri" w:hAnsi="Calibri" w:cs="Calibri"/>
          <w:w w:val="99"/>
          <w:sz w:val="32"/>
          <w:szCs w:val="32"/>
        </w:rPr>
        <w:t>porud</w:t>
      </w:r>
      <w:proofErr w:type="spellEnd"/>
      <w:r w:rsidR="00AB3765">
        <w:rPr>
          <w:rFonts w:ascii="Calibri" w:eastAsia="Calibri" w:hAnsi="Calibri" w:cs="Calibri"/>
          <w:w w:val="99"/>
          <w:sz w:val="32"/>
          <w:szCs w:val="32"/>
          <w:lang w:val="sr-Latn-RS"/>
        </w:rPr>
        <w:t>žbine.</w:t>
      </w:r>
    </w:p>
    <w:p w14:paraId="3E424959" w14:textId="6D7FA0E9" w:rsidR="002D0D62" w:rsidRDefault="002D0D62" w:rsidP="004058D9">
      <w:pPr>
        <w:spacing w:before="35"/>
        <w:ind w:left="1188"/>
        <w:rPr>
          <w:rFonts w:ascii="Calibri" w:eastAsia="Calibri" w:hAnsi="Calibri" w:cs="Calibri"/>
          <w:w w:val="99"/>
          <w:sz w:val="32"/>
          <w:szCs w:val="32"/>
          <w:lang w:val="sr-Latn-RS"/>
        </w:rPr>
      </w:pPr>
    </w:p>
    <w:p w14:paraId="544CF80A" w14:textId="06AC6E9E" w:rsidR="002D0D62" w:rsidRPr="002D0D62" w:rsidRDefault="002D0D6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</w:rPr>
        <w:t>Dinami</w:t>
      </w:r>
      <w:proofErr w:type="spellEnd"/>
      <w:r>
        <w:rPr>
          <w:rFonts w:ascii="Calibri" w:hAnsi="Calibri" w:cs="Calibri"/>
          <w:sz w:val="32"/>
          <w:szCs w:val="32"/>
          <w:lang w:val="sr-Latn-RS"/>
        </w:rPr>
        <w:t>čko dohvatanje podataka iz JSON fajlova</w:t>
      </w:r>
      <w:r w:rsidR="00AB3765">
        <w:rPr>
          <w:rFonts w:ascii="Calibri" w:hAnsi="Calibri" w:cs="Calibri"/>
          <w:sz w:val="32"/>
          <w:szCs w:val="32"/>
          <w:lang w:val="sr-Latn-RS"/>
        </w:rPr>
        <w:t xml:space="preserve"> i sa API-ja</w:t>
      </w:r>
      <w:r>
        <w:rPr>
          <w:rFonts w:ascii="Calibri" w:hAnsi="Calibri" w:cs="Calibri"/>
          <w:sz w:val="32"/>
          <w:szCs w:val="32"/>
          <w:lang w:val="sr-Latn-RS"/>
        </w:rPr>
        <w:t xml:space="preserve"> pomoću servisa</w:t>
      </w:r>
    </w:p>
    <w:p w14:paraId="3CA403C2" w14:textId="76EDA293" w:rsidR="002D0D62" w:rsidRDefault="008012C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Deljenje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komponenata</w:t>
      </w:r>
      <w:proofErr w:type="spellEnd"/>
      <w:r w:rsidR="002D0D62">
        <w:rPr>
          <w:rFonts w:ascii="Calibri" w:eastAsia="Calibri" w:hAnsi="Calibri" w:cs="Calibri"/>
          <w:w w:val="99"/>
          <w:sz w:val="32"/>
          <w:szCs w:val="32"/>
        </w:rPr>
        <w:t xml:space="preserve"> po </w:t>
      </w:r>
      <w:proofErr w:type="spellStart"/>
      <w:r w:rsidR="002D0D62">
        <w:rPr>
          <w:rFonts w:ascii="Calibri" w:eastAsia="Calibri" w:hAnsi="Calibri" w:cs="Calibri"/>
          <w:w w:val="99"/>
          <w:sz w:val="32"/>
          <w:szCs w:val="32"/>
        </w:rPr>
        <w:t>modulima</w:t>
      </w:r>
      <w:proofErr w:type="spellEnd"/>
    </w:p>
    <w:p w14:paraId="0581721C" w14:textId="17875068" w:rsidR="002D0D62" w:rsidRDefault="002D0D6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Rutiranje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I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navigacija</w:t>
      </w:r>
      <w:proofErr w:type="spellEnd"/>
    </w:p>
    <w:p w14:paraId="3D246C70" w14:textId="7F72F45B" w:rsidR="002D0D62" w:rsidRDefault="00FB41CE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Različite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vrste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data binding</w:t>
      </w:r>
      <w:r w:rsidR="00120413">
        <w:rPr>
          <w:rFonts w:ascii="Calibri" w:eastAsia="Calibri" w:hAnsi="Calibri" w:cs="Calibri"/>
          <w:w w:val="99"/>
          <w:sz w:val="32"/>
          <w:szCs w:val="32"/>
        </w:rPr>
        <w:t>-</w:t>
      </w:r>
      <w:r>
        <w:rPr>
          <w:rFonts w:ascii="Calibri" w:eastAsia="Calibri" w:hAnsi="Calibri" w:cs="Calibri"/>
          <w:w w:val="99"/>
          <w:sz w:val="32"/>
          <w:szCs w:val="32"/>
        </w:rPr>
        <w:t>a</w:t>
      </w:r>
    </w:p>
    <w:p w14:paraId="6D75BED8" w14:textId="75FB7A42" w:rsidR="00FB41CE" w:rsidRDefault="00FB41CE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Rad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formama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,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provera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unetih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podataka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kao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I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ispisivanje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odgovarajućih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grešaka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korisniku</w:t>
      </w:r>
      <w:proofErr w:type="spellEnd"/>
    </w:p>
    <w:p w14:paraId="4B8E3907" w14:textId="48769A4E" w:rsidR="00593ADD" w:rsidRDefault="00593ADD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Interfejsi</w:t>
      </w:r>
      <w:proofErr w:type="spellEnd"/>
    </w:p>
    <w:p w14:paraId="50ED5458" w14:textId="157C8B1F" w:rsidR="00776764" w:rsidRDefault="00704CB5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Custom </w:t>
      </w:r>
      <w:proofErr w:type="spellStart"/>
      <w:r w:rsidR="00776764">
        <w:rPr>
          <w:rFonts w:ascii="Calibri" w:eastAsia="Calibri" w:hAnsi="Calibri" w:cs="Calibri"/>
          <w:w w:val="99"/>
          <w:sz w:val="32"/>
          <w:szCs w:val="32"/>
        </w:rPr>
        <w:t>Direktive</w:t>
      </w:r>
      <w:proofErr w:type="spellEnd"/>
    </w:p>
    <w:p w14:paraId="5B1F3C09" w14:textId="54B21EB5" w:rsidR="00802944" w:rsidRDefault="00802944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Logovanje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I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registracija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(JWT)</w:t>
      </w:r>
    </w:p>
    <w:p w14:paraId="5050F433" w14:textId="7D327D6B" w:rsidR="000317A5" w:rsidRPr="002D0D62" w:rsidRDefault="000317A5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Guardovi</w:t>
      </w:r>
      <w:proofErr w:type="spellEnd"/>
    </w:p>
    <w:p w14:paraId="6F472A6F" w14:textId="77777777" w:rsidR="005853F0" w:rsidRDefault="005853F0" w:rsidP="00553EA2">
      <w:pPr>
        <w:rPr>
          <w:rFonts w:ascii="Calibri" w:eastAsia="Calibri" w:hAnsi="Calibri" w:cs="Calibri"/>
          <w:color w:val="2D74B5"/>
          <w:sz w:val="40"/>
          <w:szCs w:val="40"/>
        </w:rPr>
      </w:pPr>
    </w:p>
    <w:p w14:paraId="1833C7C2" w14:textId="77777777" w:rsidR="005853F0" w:rsidRPr="00750D04" w:rsidRDefault="005853F0" w:rsidP="005853F0">
      <w:pPr>
        <w:pStyle w:val="Heading2"/>
        <w:ind w:left="709"/>
      </w:pPr>
      <w:bookmarkStart w:id="3" w:name="_Toc104819974"/>
      <w:r w:rsidRPr="00750D04">
        <w:t>Template</w:t>
      </w:r>
      <w:bookmarkEnd w:id="3"/>
    </w:p>
    <w:p w14:paraId="627DE614" w14:textId="32E2574C" w:rsidR="002319B8" w:rsidRPr="004A66E1" w:rsidRDefault="004A66E1" w:rsidP="004A66E1">
      <w:pPr>
        <w:spacing w:before="33"/>
        <w:ind w:right="3356" w:firstLine="708"/>
        <w:rPr>
          <w:rFonts w:ascii="Calibri" w:eastAsia="Calibri" w:hAnsi="Calibri" w:cs="Calibri"/>
          <w:w w:val="99"/>
          <w:sz w:val="32"/>
          <w:szCs w:val="32"/>
          <w:lang w:val="sr-Latn-RS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Za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sajt</w:t>
      </w:r>
      <w:proofErr w:type="spellEnd"/>
      <w:r w:rsidR="00985E2E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n</w:t>
      </w:r>
      <w:r w:rsidR="00985E2E">
        <w:rPr>
          <w:rFonts w:ascii="Calibri" w:eastAsia="Calibri" w:hAnsi="Calibri" w:cs="Calibri"/>
          <w:w w:val="99"/>
          <w:sz w:val="32"/>
          <w:szCs w:val="32"/>
        </w:rPr>
        <w:t>ije</w:t>
      </w:r>
      <w:proofErr w:type="spellEnd"/>
      <w:r w:rsidR="00985E2E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985E2E">
        <w:rPr>
          <w:rFonts w:ascii="Calibri" w:eastAsia="Calibri" w:hAnsi="Calibri" w:cs="Calibri"/>
          <w:w w:val="99"/>
          <w:sz w:val="32"/>
          <w:szCs w:val="32"/>
        </w:rPr>
        <w:t>kori</w:t>
      </w:r>
      <w:proofErr w:type="spellEnd"/>
      <w:r w:rsidR="00985E2E">
        <w:rPr>
          <w:rFonts w:ascii="Calibri" w:eastAsia="Calibri" w:hAnsi="Calibri" w:cs="Calibri"/>
          <w:w w:val="99"/>
          <w:sz w:val="32"/>
          <w:szCs w:val="32"/>
          <w:lang w:val="sr-Latn-RS"/>
        </w:rPr>
        <w:t>šćen template</w:t>
      </w:r>
      <w:r w:rsidR="00B3143E">
        <w:rPr>
          <w:rFonts w:ascii="Calibri" w:eastAsia="Calibri" w:hAnsi="Calibri" w:cs="Calibri"/>
          <w:w w:val="99"/>
          <w:sz w:val="32"/>
          <w:szCs w:val="32"/>
          <w:lang w:val="sr-Latn-RS"/>
        </w:rPr>
        <w:t>.</w:t>
      </w:r>
    </w:p>
    <w:p w14:paraId="520DF29A" w14:textId="77777777" w:rsidR="0034132F" w:rsidRDefault="0034132F">
      <w:pPr>
        <w:rPr>
          <w:rFonts w:asciiTheme="majorHAnsi" w:eastAsia="Calibri" w:hAnsiTheme="majorHAnsi" w:cstheme="majorBidi"/>
          <w:b/>
          <w:bCs/>
          <w:color w:val="548DD4" w:themeColor="text2" w:themeTint="99"/>
          <w:kern w:val="32"/>
          <w:sz w:val="40"/>
          <w:szCs w:val="40"/>
        </w:rPr>
      </w:pPr>
      <w:r>
        <w:br w:type="page"/>
      </w:r>
    </w:p>
    <w:p w14:paraId="0A49DB8B" w14:textId="24FB26D8" w:rsidR="002F3C41" w:rsidRDefault="002F3C41" w:rsidP="002F3C41">
      <w:pPr>
        <w:pStyle w:val="Heading1"/>
      </w:pPr>
      <w:bookmarkStart w:id="4" w:name="_Toc104819975"/>
      <w:proofErr w:type="spellStart"/>
      <w:r w:rsidRPr="004003CE">
        <w:lastRenderedPageBreak/>
        <w:t>Organizacij</w:t>
      </w:r>
      <w:r>
        <w:t>a</w:t>
      </w:r>
      <w:bookmarkEnd w:id="4"/>
      <w:proofErr w:type="spellEnd"/>
    </w:p>
    <w:p w14:paraId="70FEF5A7" w14:textId="77777777" w:rsidR="002F3C41" w:rsidRDefault="002F3C41" w:rsidP="002F3C41">
      <w:pPr>
        <w:rPr>
          <w:rFonts w:eastAsia="Calibri"/>
        </w:rPr>
      </w:pPr>
    </w:p>
    <w:p w14:paraId="2293C09E" w14:textId="65207B8F" w:rsidR="00E27456" w:rsidRDefault="00F24595" w:rsidP="0064565D">
      <w:pPr>
        <w:pStyle w:val="Heading2"/>
        <w:numPr>
          <w:ilvl w:val="0"/>
          <w:numId w:val="0"/>
        </w:numPr>
      </w:pPr>
      <w:bookmarkStart w:id="5" w:name="_Toc104819976"/>
      <w:r>
        <w:t>2.</w:t>
      </w:r>
      <w:r w:rsidR="0064565D">
        <w:t>1</w:t>
      </w:r>
      <w:r>
        <w:t xml:space="preserve"> </w:t>
      </w:r>
      <w:proofErr w:type="spellStart"/>
      <w:r w:rsidR="006D02D7">
        <w:t>Slike</w:t>
      </w:r>
      <w:proofErr w:type="spellEnd"/>
      <w:r w:rsidR="006D02D7">
        <w:t xml:space="preserve"> </w:t>
      </w:r>
      <w:proofErr w:type="spellStart"/>
      <w:r w:rsidR="006D02D7">
        <w:t>stranica</w:t>
      </w:r>
      <w:proofErr w:type="spellEnd"/>
      <w:r w:rsidR="006D02D7">
        <w:t xml:space="preserve"> </w:t>
      </w:r>
      <w:proofErr w:type="spellStart"/>
      <w:r w:rsidR="006D02D7">
        <w:t>i</w:t>
      </w:r>
      <w:proofErr w:type="spellEnd"/>
      <w:r w:rsidR="006D02D7">
        <w:t xml:space="preserve"> </w:t>
      </w:r>
      <w:proofErr w:type="spellStart"/>
      <w:r w:rsidR="006D02D7">
        <w:t>opis</w:t>
      </w:r>
      <w:proofErr w:type="spellEnd"/>
      <w:r w:rsidR="006D02D7">
        <w:t xml:space="preserve"> </w:t>
      </w:r>
      <w:proofErr w:type="spellStart"/>
      <w:r w:rsidR="006D02D7">
        <w:t>funkcionalnosti</w:t>
      </w:r>
      <w:bookmarkEnd w:id="5"/>
      <w:proofErr w:type="spellEnd"/>
    </w:p>
    <w:p w14:paraId="27D34EC9" w14:textId="314B2691" w:rsidR="00E27456" w:rsidRDefault="003E38A4" w:rsidP="00E27456">
      <w:pPr>
        <w:pStyle w:val="Heading3"/>
      </w:pPr>
      <w:bookmarkStart w:id="6" w:name="_Toc104819977"/>
      <w:r>
        <w:t xml:space="preserve">/ </w:t>
      </w:r>
      <w:proofErr w:type="spellStart"/>
      <w:r>
        <w:t>ili</w:t>
      </w:r>
      <w:proofErr w:type="spellEnd"/>
      <w:r>
        <w:t xml:space="preserve"> </w:t>
      </w:r>
      <w:r w:rsidR="00E27456">
        <w:t>/home</w:t>
      </w:r>
      <w:bookmarkEnd w:id="6"/>
    </w:p>
    <w:p w14:paraId="2B134FA2" w14:textId="77777777" w:rsidR="00CB327A" w:rsidRPr="00CB327A" w:rsidRDefault="00CB327A" w:rsidP="00CB327A"/>
    <w:p w14:paraId="3A401B18" w14:textId="2A30FEE2" w:rsidR="00D310CC" w:rsidRDefault="0064565D" w:rsidP="00CB327A">
      <w:pPr>
        <w:jc w:val="center"/>
      </w:pPr>
      <w:r>
        <w:rPr>
          <w:noProof/>
        </w:rPr>
        <w:drawing>
          <wp:inline distT="0" distB="0" distL="0" distR="0" wp14:anchorId="0828085F" wp14:editId="0CF8E27C">
            <wp:extent cx="5203338" cy="70190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38" cy="70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17A0" w14:textId="2A02E2B2" w:rsidR="0064565D" w:rsidRPr="00FF70CB" w:rsidRDefault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Na po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četnoj stranici se nalazi slajder sa slikama učitanim iz JSON fajla pomoću servisa i sekcija </w:t>
      </w:r>
      <w:r>
        <w:rPr>
          <w:rFonts w:asciiTheme="minorHAnsi" w:hAnsiTheme="minorHAnsi" w:cstheme="minorHAnsi"/>
          <w:sz w:val="32"/>
          <w:szCs w:val="32"/>
        </w:rPr>
        <w:t xml:space="preserve">‘Our Key Features’ </w:t>
      </w:r>
      <w:r>
        <w:rPr>
          <w:rFonts w:asciiTheme="minorHAnsi" w:hAnsiTheme="minorHAnsi" w:cstheme="minorHAnsi"/>
          <w:sz w:val="32"/>
          <w:szCs w:val="32"/>
          <w:lang w:val="sr-Latn-RS"/>
        </w:rPr>
        <w:t>gde je svaka stavka takođe učitana iz JSON fajla.</w:t>
      </w:r>
      <w:r w:rsidR="00A5318E">
        <w:rPr>
          <w:rFonts w:asciiTheme="minorHAnsi" w:hAnsiTheme="minorHAnsi" w:cstheme="minorHAnsi"/>
          <w:sz w:val="32"/>
          <w:szCs w:val="32"/>
          <w:lang w:val="sr-Latn-RS"/>
        </w:rPr>
        <w:t xml:space="preserve"> Svakom slajdu u slajderu pozadinska slika se postavlja uz pomoć direktive.</w:t>
      </w:r>
    </w:p>
    <w:p w14:paraId="0C967C83" w14:textId="1733D653" w:rsidR="0064565D" w:rsidRPr="00117CAF" w:rsidRDefault="0064565D" w:rsidP="00C01A4F">
      <w:pPr>
        <w:pStyle w:val="Heading3"/>
      </w:pPr>
      <w:bookmarkStart w:id="7" w:name="_Toc104819978"/>
      <w:r>
        <w:lastRenderedPageBreak/>
        <w:t>/menu</w:t>
      </w:r>
      <w:bookmarkEnd w:id="7"/>
    </w:p>
    <w:p w14:paraId="0A42A1A5" w14:textId="262B17AD" w:rsidR="0064565D" w:rsidRDefault="00A142F0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6CD895A" wp14:editId="0C899F92">
            <wp:extent cx="6654438" cy="4872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438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12D9" w14:textId="2062A3F7" w:rsidR="006657F8" w:rsidRDefault="00A142F0" w:rsidP="0064565D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</w:rPr>
        <w:t xml:space="preserve">Na </w:t>
      </w:r>
      <w:proofErr w:type="spellStart"/>
      <w:r>
        <w:rPr>
          <w:rFonts w:asciiTheme="minorHAnsi" w:hAnsiTheme="minorHAnsi" w:cstheme="minorHAnsi"/>
          <w:sz w:val="32"/>
          <w:szCs w:val="32"/>
        </w:rPr>
        <w:t>ovoj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stranici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korisnici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mogu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da </w:t>
      </w:r>
      <w:proofErr w:type="spellStart"/>
      <w:r>
        <w:rPr>
          <w:rFonts w:asciiTheme="minorHAnsi" w:hAnsiTheme="minorHAnsi" w:cstheme="minorHAnsi"/>
          <w:sz w:val="32"/>
          <w:szCs w:val="32"/>
        </w:rPr>
        <w:t>pretra</w:t>
      </w:r>
      <w:proofErr w:type="spellEnd"/>
      <w:r>
        <w:rPr>
          <w:rFonts w:asciiTheme="minorHAnsi" w:hAnsiTheme="minorHAnsi" w:cstheme="minorHAnsi"/>
          <w:sz w:val="32"/>
          <w:szCs w:val="32"/>
          <w:lang w:val="sr-Latn-RS"/>
        </w:rPr>
        <w:t xml:space="preserve">žuju proizvode u ponudi </w:t>
      </w:r>
      <w:r w:rsidR="00357F78">
        <w:rPr>
          <w:rFonts w:asciiTheme="minorHAnsi" w:hAnsiTheme="minorHAnsi" w:cstheme="minorHAnsi"/>
          <w:sz w:val="32"/>
          <w:szCs w:val="32"/>
          <w:lang w:val="sr-Latn-RS"/>
        </w:rPr>
        <w:t>i imaju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 mogućnost filtriranja</w:t>
      </w:r>
      <w:r w:rsidR="00D701D2">
        <w:rPr>
          <w:rFonts w:asciiTheme="minorHAnsi" w:hAnsiTheme="minorHAnsi" w:cstheme="minorHAnsi"/>
          <w:sz w:val="32"/>
          <w:szCs w:val="32"/>
          <w:lang w:val="sr-Latn-RS"/>
        </w:rPr>
        <w:t>, sortiranja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 i paginacije</w:t>
      </w:r>
      <w:r w:rsidR="005D4970">
        <w:rPr>
          <w:rFonts w:asciiTheme="minorHAnsi" w:hAnsiTheme="minorHAnsi" w:cstheme="minorHAnsi"/>
          <w:sz w:val="32"/>
          <w:szCs w:val="32"/>
          <w:lang w:val="sr-Latn-RS"/>
        </w:rPr>
        <w:t xml:space="preserve"> koja se obavlja na serveru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. Kategorije proizvoda, proizvodi i njihovi sastojci se svi dohvataju iz </w:t>
      </w:r>
      <w:r w:rsidR="005D4970">
        <w:rPr>
          <w:rFonts w:asciiTheme="minorHAnsi" w:hAnsiTheme="minorHAnsi" w:cstheme="minorHAnsi"/>
          <w:sz w:val="32"/>
          <w:szCs w:val="32"/>
          <w:lang w:val="sr-Latn-RS"/>
        </w:rPr>
        <w:t>sa API-ja</w:t>
      </w:r>
      <w:r>
        <w:rPr>
          <w:rFonts w:asciiTheme="minorHAnsi" w:hAnsiTheme="minorHAnsi" w:cstheme="minorHAnsi"/>
          <w:sz w:val="32"/>
          <w:szCs w:val="32"/>
          <w:lang w:val="sr-Latn-RS"/>
        </w:rPr>
        <w:t>. Svaki proizvod kao i paginacija su zasebne komponente.</w:t>
      </w:r>
      <w:r w:rsidR="005D4970">
        <w:rPr>
          <w:rFonts w:asciiTheme="minorHAnsi" w:hAnsiTheme="minorHAnsi" w:cstheme="minorHAnsi"/>
          <w:sz w:val="32"/>
          <w:szCs w:val="32"/>
          <w:lang w:val="sr-Latn-RS"/>
        </w:rPr>
        <w:t xml:space="preserve"> Klikom na ’Details / Add to Cart’ link otvara se MatDialog sa detaljnijim informacijama o proizvodu i </w:t>
      </w:r>
      <w:r w:rsidR="00207146">
        <w:rPr>
          <w:rFonts w:asciiTheme="minorHAnsi" w:hAnsiTheme="minorHAnsi" w:cstheme="minorHAnsi"/>
          <w:sz w:val="32"/>
          <w:szCs w:val="32"/>
          <w:lang w:val="sr-Latn-RS"/>
        </w:rPr>
        <w:t>dugmetom</w:t>
      </w:r>
      <w:r w:rsidR="005D4970">
        <w:rPr>
          <w:rFonts w:asciiTheme="minorHAnsi" w:hAnsiTheme="minorHAnsi" w:cstheme="minorHAnsi"/>
          <w:sz w:val="32"/>
          <w:szCs w:val="32"/>
          <w:lang w:val="sr-Latn-RS"/>
        </w:rPr>
        <w:t xml:space="preserve"> za dodavanje u korpu (</w:t>
      </w:r>
      <w:r w:rsidR="00B76126">
        <w:rPr>
          <w:rFonts w:asciiTheme="minorHAnsi" w:hAnsiTheme="minorHAnsi" w:cstheme="minorHAnsi"/>
          <w:sz w:val="32"/>
          <w:szCs w:val="32"/>
          <w:lang w:val="sr-Latn-RS"/>
        </w:rPr>
        <w:t>Dugme</w:t>
      </w:r>
      <w:r w:rsidR="005D4970">
        <w:rPr>
          <w:rFonts w:asciiTheme="minorHAnsi" w:hAnsiTheme="minorHAnsi" w:cstheme="minorHAnsi"/>
          <w:sz w:val="32"/>
          <w:szCs w:val="32"/>
          <w:lang w:val="sr-Latn-RS"/>
        </w:rPr>
        <w:t xml:space="preserve"> je disabled u koliko korisnik nije ulogovan).</w:t>
      </w:r>
    </w:p>
    <w:p w14:paraId="22A1D7FD" w14:textId="77777777" w:rsidR="006657F8" w:rsidRDefault="006657F8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  <w:lang w:val="sr-Latn-RS"/>
        </w:rPr>
        <w:br w:type="page"/>
      </w:r>
    </w:p>
    <w:p w14:paraId="15714173" w14:textId="5DEC6EC4" w:rsidR="006657F8" w:rsidRPr="00117CAF" w:rsidRDefault="006657F8" w:rsidP="00C01A4F">
      <w:pPr>
        <w:pStyle w:val="Heading3"/>
      </w:pPr>
      <w:bookmarkStart w:id="8" w:name="_Toc104819979"/>
      <w:r>
        <w:lastRenderedPageBreak/>
        <w:t>/contact</w:t>
      </w:r>
      <w:bookmarkEnd w:id="8"/>
    </w:p>
    <w:p w14:paraId="61F33A5B" w14:textId="331A2C6F" w:rsidR="00A142F0" w:rsidRDefault="006657F8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7EAE39D" wp14:editId="735F7F58">
            <wp:extent cx="6654800" cy="3909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E64" w14:textId="05077C8D" w:rsidR="0060392A" w:rsidRDefault="006657F8" w:rsidP="0064565D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</w:rPr>
        <w:t xml:space="preserve">Na </w:t>
      </w:r>
      <w:proofErr w:type="spellStart"/>
      <w:r>
        <w:rPr>
          <w:rFonts w:asciiTheme="minorHAnsi" w:hAnsiTheme="minorHAnsi" w:cstheme="minorHAnsi"/>
          <w:sz w:val="32"/>
          <w:szCs w:val="32"/>
        </w:rPr>
        <w:t>kontakt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stranici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ispisuju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se </w:t>
      </w:r>
      <w:proofErr w:type="spellStart"/>
      <w:r>
        <w:rPr>
          <w:rFonts w:asciiTheme="minorHAnsi" w:hAnsiTheme="minorHAnsi" w:cstheme="minorHAnsi"/>
          <w:sz w:val="32"/>
          <w:szCs w:val="32"/>
        </w:rPr>
        <w:t>neke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osnovne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kontakt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informacije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I </w:t>
      </w:r>
      <w:proofErr w:type="spellStart"/>
      <w:r>
        <w:rPr>
          <w:rFonts w:asciiTheme="minorHAnsi" w:hAnsiTheme="minorHAnsi" w:cstheme="minorHAnsi"/>
          <w:sz w:val="32"/>
          <w:szCs w:val="32"/>
        </w:rPr>
        <w:t>kontakt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forma.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Svako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polje u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formi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ima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neku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vrstu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validacije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I u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slu</w:t>
      </w:r>
      <w:proofErr w:type="spellEnd"/>
      <w:r w:rsidR="00D12DC7">
        <w:rPr>
          <w:rFonts w:asciiTheme="minorHAnsi" w:hAnsiTheme="minorHAnsi" w:cstheme="minorHAnsi"/>
          <w:sz w:val="32"/>
          <w:szCs w:val="32"/>
          <w:lang w:val="sr-Latn-RS"/>
        </w:rPr>
        <w:t>čaju da se pogrešno popuni, korisniku se ispod polja ispisuje odgovarajuća greška. Taster za slanje poruke je disabled sve dok se forma ispravno ne popuni.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 xml:space="preserve"> Nakon što se forma ispravno popuni i korisnik </w:t>
      </w:r>
      <w:r w:rsidR="00D63E64">
        <w:rPr>
          <w:rFonts w:asciiTheme="minorHAnsi" w:hAnsiTheme="minorHAnsi" w:cstheme="minorHAnsi"/>
          <w:sz w:val="32"/>
          <w:szCs w:val="32"/>
          <w:lang w:val="sr-Latn-RS"/>
        </w:rPr>
        <w:t>klikne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 xml:space="preserve"> na taster za slanje, prikazuje mu se spinner preko celog ekrana dok se zahtev ne izvrši</w:t>
      </w:r>
      <w:r w:rsidR="00C07AB5">
        <w:rPr>
          <w:rFonts w:asciiTheme="minorHAnsi" w:hAnsiTheme="minorHAnsi" w:cstheme="minorHAnsi"/>
          <w:sz w:val="32"/>
          <w:szCs w:val="32"/>
          <w:lang w:val="sr-Latn-RS"/>
        </w:rPr>
        <w:t xml:space="preserve">, </w:t>
      </w:r>
      <w:r w:rsidR="00615A10">
        <w:rPr>
          <w:rFonts w:asciiTheme="minorHAnsi" w:hAnsiTheme="minorHAnsi" w:cstheme="minorHAnsi"/>
          <w:sz w:val="32"/>
          <w:szCs w:val="32"/>
        </w:rPr>
        <w:t xml:space="preserve">I </w:t>
      </w:r>
      <w:proofErr w:type="spellStart"/>
      <w:r w:rsidR="00615A10">
        <w:rPr>
          <w:rFonts w:asciiTheme="minorHAnsi" w:hAnsiTheme="minorHAnsi" w:cstheme="minorHAnsi"/>
          <w:sz w:val="32"/>
          <w:szCs w:val="32"/>
        </w:rPr>
        <w:t>nakon</w:t>
      </w:r>
      <w:proofErr w:type="spellEnd"/>
      <w:r w:rsidR="00615A10">
        <w:rPr>
          <w:rFonts w:asciiTheme="minorHAnsi" w:hAnsiTheme="minorHAnsi" w:cstheme="minorHAnsi"/>
          <w:sz w:val="32"/>
          <w:szCs w:val="32"/>
        </w:rPr>
        <w:t xml:space="preserve"> 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>što se zahtev izvrši, korisniku se prikazuje material dialog sa porukom da je zahtev uspešno izvršen i forma se prazni.</w:t>
      </w:r>
    </w:p>
    <w:p w14:paraId="4EA116B6" w14:textId="77777777" w:rsidR="0060392A" w:rsidRDefault="0060392A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  <w:lang w:val="sr-Latn-RS"/>
        </w:rPr>
        <w:br w:type="page"/>
      </w:r>
    </w:p>
    <w:p w14:paraId="7FDDBFC5" w14:textId="1D756471" w:rsidR="0060392A" w:rsidRPr="00117CAF" w:rsidRDefault="0060392A" w:rsidP="00C01A4F">
      <w:pPr>
        <w:pStyle w:val="Heading3"/>
      </w:pPr>
      <w:bookmarkStart w:id="9" w:name="_Toc104819980"/>
      <w:r>
        <w:lastRenderedPageBreak/>
        <w:t>/author</w:t>
      </w:r>
      <w:bookmarkEnd w:id="9"/>
    </w:p>
    <w:p w14:paraId="635DD964" w14:textId="23E68F15" w:rsidR="006657F8" w:rsidRDefault="0060392A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8B3F3FB" wp14:editId="49498B4E">
            <wp:extent cx="6654800" cy="3909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EBCC" w14:textId="6761E2C6" w:rsidR="0060392A" w:rsidRDefault="0060392A" w:rsidP="0064565D">
      <w:pPr>
        <w:rPr>
          <w:rFonts w:asciiTheme="minorHAnsi" w:hAnsiTheme="minorHAnsi" w:cstheme="minorHAnsi"/>
          <w:sz w:val="32"/>
          <w:szCs w:val="32"/>
        </w:rPr>
      </w:pPr>
    </w:p>
    <w:p w14:paraId="3145B4D3" w14:textId="11A295D4" w:rsidR="00D271B9" w:rsidRDefault="0060392A" w:rsidP="0064565D">
      <w:pPr>
        <w:rPr>
          <w:rFonts w:asciiTheme="minorHAnsi" w:hAnsiTheme="minorHAnsi" w:cstheme="minorHAnsi"/>
          <w:sz w:val="32"/>
          <w:szCs w:val="32"/>
          <w:lang w:val="sr-Latn-RS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Stranica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nekim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informacijama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o </w:t>
      </w:r>
      <w:proofErr w:type="spellStart"/>
      <w:r>
        <w:rPr>
          <w:rFonts w:asciiTheme="minorHAnsi" w:hAnsiTheme="minorHAnsi" w:cstheme="minorHAnsi"/>
          <w:sz w:val="32"/>
          <w:szCs w:val="32"/>
        </w:rPr>
        <w:t>autoru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I </w:t>
      </w:r>
      <w:proofErr w:type="spellStart"/>
      <w:r>
        <w:rPr>
          <w:rFonts w:asciiTheme="minorHAnsi" w:hAnsiTheme="minorHAnsi" w:cstheme="minorHAnsi"/>
          <w:sz w:val="32"/>
          <w:szCs w:val="32"/>
        </w:rPr>
        <w:t>linkovima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>
        <w:rPr>
          <w:rFonts w:asciiTheme="minorHAnsi" w:hAnsiTheme="minorHAnsi" w:cstheme="minorHAnsi"/>
          <w:sz w:val="32"/>
          <w:szCs w:val="32"/>
        </w:rPr>
        <w:t>autorovih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socialnih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mre</w:t>
      </w:r>
      <w:proofErr w:type="spellEnd"/>
      <w:r>
        <w:rPr>
          <w:rFonts w:asciiTheme="minorHAnsi" w:hAnsiTheme="minorHAnsi" w:cstheme="minorHAnsi"/>
          <w:sz w:val="32"/>
          <w:szCs w:val="32"/>
          <w:lang w:val="sr-Latn-RS"/>
        </w:rPr>
        <w:t>ža koji se dohvataju iz JSON fajla.</w:t>
      </w:r>
    </w:p>
    <w:p w14:paraId="255A9991" w14:textId="77777777" w:rsidR="00D271B9" w:rsidRDefault="00D271B9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  <w:lang w:val="sr-Latn-RS"/>
        </w:rPr>
        <w:br w:type="page"/>
      </w:r>
    </w:p>
    <w:p w14:paraId="1FC22851" w14:textId="7E338F98" w:rsidR="00D271B9" w:rsidRPr="00117CAF" w:rsidRDefault="00D271B9" w:rsidP="00D271B9">
      <w:pPr>
        <w:pStyle w:val="Heading3"/>
      </w:pPr>
      <w:r>
        <w:lastRenderedPageBreak/>
        <w:t>/</w:t>
      </w:r>
      <w:r>
        <w:t>cart</w:t>
      </w:r>
    </w:p>
    <w:p w14:paraId="4916FADC" w14:textId="3399FDB0" w:rsidR="0060392A" w:rsidRDefault="00E65F30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4C9EEF1" wp14:editId="011F94BE">
            <wp:extent cx="6654800" cy="3909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196A" w14:textId="2E93264B" w:rsidR="00E65F30" w:rsidRDefault="00E65F30" w:rsidP="0064565D">
      <w:pPr>
        <w:rPr>
          <w:rFonts w:asciiTheme="minorHAnsi" w:hAnsiTheme="minorHAnsi" w:cstheme="minorHAnsi"/>
          <w:sz w:val="32"/>
          <w:szCs w:val="32"/>
        </w:rPr>
      </w:pPr>
    </w:p>
    <w:p w14:paraId="5E30E71B" w14:textId="42153D8C" w:rsidR="00E65F30" w:rsidRPr="00E65F30" w:rsidRDefault="00E65F30" w:rsidP="0064565D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Ovoj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stranici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imaju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pristup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samo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ulogovani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korisnici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. Na </w:t>
      </w:r>
      <w:proofErr w:type="spellStart"/>
      <w:r>
        <w:rPr>
          <w:rFonts w:asciiTheme="minorHAnsi" w:hAnsiTheme="minorHAnsi" w:cstheme="minorHAnsi"/>
          <w:sz w:val="32"/>
          <w:szCs w:val="32"/>
        </w:rPr>
        <w:t>ovoj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stranici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korisnici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mogu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da </w:t>
      </w:r>
      <w:proofErr w:type="spellStart"/>
      <w:r>
        <w:rPr>
          <w:rFonts w:asciiTheme="minorHAnsi" w:hAnsiTheme="minorHAnsi" w:cstheme="minorHAnsi"/>
          <w:sz w:val="32"/>
          <w:szCs w:val="32"/>
        </w:rPr>
        <w:t>upravljaju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sadr</w:t>
      </w:r>
      <w:proofErr w:type="spellEnd"/>
      <w:r>
        <w:rPr>
          <w:rFonts w:asciiTheme="minorHAnsi" w:hAnsiTheme="minorHAnsi" w:cstheme="minorHAnsi"/>
          <w:sz w:val="32"/>
          <w:szCs w:val="32"/>
          <w:lang w:val="sr-Latn-RS"/>
        </w:rPr>
        <w:t>žajem svoje korpe i da kreiraju porudžbinu.</w:t>
      </w:r>
    </w:p>
    <w:sectPr w:rsidR="00E65F30" w:rsidRPr="00E65F30" w:rsidSect="000A1CC8">
      <w:pgSz w:w="11920" w:h="16840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D86FE" w14:textId="77777777" w:rsidR="00C113CD" w:rsidRDefault="00C113CD" w:rsidP="0025169C">
      <w:r>
        <w:separator/>
      </w:r>
    </w:p>
  </w:endnote>
  <w:endnote w:type="continuationSeparator" w:id="0">
    <w:p w14:paraId="09A2307E" w14:textId="77777777" w:rsidR="00C113CD" w:rsidRDefault="00C113CD" w:rsidP="00251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1016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0C9DB4" w14:textId="0E7BABED" w:rsidR="005A232F" w:rsidRDefault="005A232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0C1695" w14:textId="77777777" w:rsidR="005A232F" w:rsidRDefault="005A23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97688" w14:textId="77777777" w:rsidR="00C113CD" w:rsidRDefault="00C113CD" w:rsidP="0025169C">
      <w:r>
        <w:separator/>
      </w:r>
    </w:p>
  </w:footnote>
  <w:footnote w:type="continuationSeparator" w:id="0">
    <w:p w14:paraId="6B314A1B" w14:textId="77777777" w:rsidR="00C113CD" w:rsidRDefault="00C113CD" w:rsidP="00251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1522C"/>
    <w:multiLevelType w:val="hybridMultilevel"/>
    <w:tmpl w:val="CBAE91BC"/>
    <w:lvl w:ilvl="0" w:tplc="0B924594">
      <w:numFmt w:val="bullet"/>
      <w:lvlText w:val="•"/>
      <w:lvlJc w:val="left"/>
      <w:pPr>
        <w:ind w:left="1548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1" w15:restartNumberingAfterBreak="0">
    <w:nsid w:val="3D3B4335"/>
    <w:multiLevelType w:val="multilevel"/>
    <w:tmpl w:val="129ADFD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color w:val="548DD4" w:themeColor="text2" w:themeTint="99"/>
        <w:sz w:val="40"/>
        <w:szCs w:val="4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 w15:restartNumberingAfterBreak="0">
    <w:nsid w:val="4FF70F18"/>
    <w:multiLevelType w:val="multilevel"/>
    <w:tmpl w:val="F4723FDA"/>
    <w:lvl w:ilvl="0">
      <w:start w:val="1"/>
      <w:numFmt w:val="decimal"/>
      <w:lvlText w:val="%1"/>
      <w:lvlJc w:val="left"/>
      <w:pPr>
        <w:ind w:left="465" w:hanging="465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1">
      <w:start w:val="1"/>
      <w:numFmt w:val="decimal"/>
      <w:pStyle w:val="Heading2"/>
      <w:lvlText w:val="%1.%2"/>
      <w:lvlJc w:val="left"/>
      <w:pPr>
        <w:ind w:left="1440" w:hanging="720"/>
      </w:pPr>
      <w:rPr>
        <w:rFonts w:asciiTheme="majorHAnsi" w:eastAsiaTheme="majorEastAsia" w:hAnsiTheme="majorHAnsi" w:cstheme="majorBidi" w:hint="default"/>
        <w:b w:val="0"/>
        <w:i w:val="0"/>
        <w:iCs w:val="0"/>
        <w:color w:val="548DD4" w:themeColor="text2" w:themeTint="99"/>
        <w:sz w:val="36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</w:abstractNum>
  <w:abstractNum w:abstractNumId="3" w15:restartNumberingAfterBreak="0">
    <w:nsid w:val="75AE6102"/>
    <w:multiLevelType w:val="hybridMultilevel"/>
    <w:tmpl w:val="9F46A734"/>
    <w:lvl w:ilvl="0" w:tplc="04090001">
      <w:start w:val="1"/>
      <w:numFmt w:val="bullet"/>
      <w:lvlText w:val=""/>
      <w:lvlJc w:val="left"/>
      <w:pPr>
        <w:ind w:left="1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</w:abstractNum>
  <w:num w:numId="1" w16cid:durableId="2011440660">
    <w:abstractNumId w:val="1"/>
  </w:num>
  <w:num w:numId="2" w16cid:durableId="833839113">
    <w:abstractNumId w:val="2"/>
  </w:num>
  <w:num w:numId="3" w16cid:durableId="1911576793">
    <w:abstractNumId w:val="2"/>
    <w:lvlOverride w:ilvl="0">
      <w:startOverride w:val="2"/>
    </w:lvlOverride>
    <w:lvlOverride w:ilvl="1">
      <w:startOverride w:val="1"/>
    </w:lvlOverride>
  </w:num>
  <w:num w:numId="4" w16cid:durableId="2046785307">
    <w:abstractNumId w:val="2"/>
    <w:lvlOverride w:ilvl="0">
      <w:startOverride w:val="2"/>
    </w:lvlOverride>
    <w:lvlOverride w:ilvl="1">
      <w:startOverride w:val="2"/>
    </w:lvlOverride>
  </w:num>
  <w:num w:numId="5" w16cid:durableId="382296202">
    <w:abstractNumId w:val="2"/>
    <w:lvlOverride w:ilvl="0">
      <w:startOverride w:val="2"/>
    </w:lvlOverride>
    <w:lvlOverride w:ilvl="1">
      <w:startOverride w:val="1"/>
    </w:lvlOverride>
  </w:num>
  <w:num w:numId="6" w16cid:durableId="294876046">
    <w:abstractNumId w:val="2"/>
    <w:lvlOverride w:ilvl="0">
      <w:startOverride w:val="2"/>
    </w:lvlOverride>
    <w:lvlOverride w:ilvl="1">
      <w:startOverride w:val="2"/>
    </w:lvlOverride>
  </w:num>
  <w:num w:numId="7" w16cid:durableId="475535334">
    <w:abstractNumId w:val="3"/>
  </w:num>
  <w:num w:numId="8" w16cid:durableId="2017075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F7D"/>
    <w:rsid w:val="000014BC"/>
    <w:rsid w:val="000033A7"/>
    <w:rsid w:val="00005539"/>
    <w:rsid w:val="00006BB2"/>
    <w:rsid w:val="000070AE"/>
    <w:rsid w:val="00007FE7"/>
    <w:rsid w:val="00010EC2"/>
    <w:rsid w:val="0001163E"/>
    <w:rsid w:val="00017BF1"/>
    <w:rsid w:val="0002011B"/>
    <w:rsid w:val="00020AD9"/>
    <w:rsid w:val="000317A5"/>
    <w:rsid w:val="0003751D"/>
    <w:rsid w:val="0004068F"/>
    <w:rsid w:val="00041E76"/>
    <w:rsid w:val="00044CB0"/>
    <w:rsid w:val="00045C36"/>
    <w:rsid w:val="0004672D"/>
    <w:rsid w:val="000538BF"/>
    <w:rsid w:val="00053D97"/>
    <w:rsid w:val="00054A36"/>
    <w:rsid w:val="0005544E"/>
    <w:rsid w:val="000559E8"/>
    <w:rsid w:val="00064AC2"/>
    <w:rsid w:val="000658A3"/>
    <w:rsid w:val="0007292E"/>
    <w:rsid w:val="00075A83"/>
    <w:rsid w:val="000863FF"/>
    <w:rsid w:val="00090615"/>
    <w:rsid w:val="00091869"/>
    <w:rsid w:val="00093AA1"/>
    <w:rsid w:val="000958FC"/>
    <w:rsid w:val="00096761"/>
    <w:rsid w:val="000A1CC8"/>
    <w:rsid w:val="000B4568"/>
    <w:rsid w:val="000B684C"/>
    <w:rsid w:val="000C0313"/>
    <w:rsid w:val="000C46F8"/>
    <w:rsid w:val="000D12E7"/>
    <w:rsid w:val="000D3505"/>
    <w:rsid w:val="000D3CD5"/>
    <w:rsid w:val="000D538F"/>
    <w:rsid w:val="000D7F09"/>
    <w:rsid w:val="000E0D17"/>
    <w:rsid w:val="000E0E4C"/>
    <w:rsid w:val="000E44FB"/>
    <w:rsid w:val="000E4A67"/>
    <w:rsid w:val="000E4DD6"/>
    <w:rsid w:val="000E4EE2"/>
    <w:rsid w:val="000E73F9"/>
    <w:rsid w:val="000F0477"/>
    <w:rsid w:val="000F0DF3"/>
    <w:rsid w:val="000F24AE"/>
    <w:rsid w:val="00100314"/>
    <w:rsid w:val="00101880"/>
    <w:rsid w:val="00103350"/>
    <w:rsid w:val="0010745E"/>
    <w:rsid w:val="00113F13"/>
    <w:rsid w:val="0011405D"/>
    <w:rsid w:val="001147BE"/>
    <w:rsid w:val="00117CAF"/>
    <w:rsid w:val="00120413"/>
    <w:rsid w:val="001226D5"/>
    <w:rsid w:val="0012339E"/>
    <w:rsid w:val="001304D6"/>
    <w:rsid w:val="001310C5"/>
    <w:rsid w:val="00132757"/>
    <w:rsid w:val="00136AE7"/>
    <w:rsid w:val="00150F78"/>
    <w:rsid w:val="001518F4"/>
    <w:rsid w:val="00165212"/>
    <w:rsid w:val="00167A5C"/>
    <w:rsid w:val="00175709"/>
    <w:rsid w:val="00176960"/>
    <w:rsid w:val="0019063E"/>
    <w:rsid w:val="00191775"/>
    <w:rsid w:val="00193C5E"/>
    <w:rsid w:val="00194171"/>
    <w:rsid w:val="00194651"/>
    <w:rsid w:val="001958BE"/>
    <w:rsid w:val="001A07E9"/>
    <w:rsid w:val="001A1CA0"/>
    <w:rsid w:val="001A42EA"/>
    <w:rsid w:val="001A5249"/>
    <w:rsid w:val="001A6EA1"/>
    <w:rsid w:val="001B5E51"/>
    <w:rsid w:val="001C1F67"/>
    <w:rsid w:val="001C2B6D"/>
    <w:rsid w:val="001C3314"/>
    <w:rsid w:val="001C6D93"/>
    <w:rsid w:val="001D3097"/>
    <w:rsid w:val="001D777A"/>
    <w:rsid w:val="001E0111"/>
    <w:rsid w:val="001E60F4"/>
    <w:rsid w:val="001F194F"/>
    <w:rsid w:val="001F3971"/>
    <w:rsid w:val="001F6782"/>
    <w:rsid w:val="001F6E86"/>
    <w:rsid w:val="001F760B"/>
    <w:rsid w:val="00200283"/>
    <w:rsid w:val="002029E7"/>
    <w:rsid w:val="00202EC6"/>
    <w:rsid w:val="00206C41"/>
    <w:rsid w:val="00207146"/>
    <w:rsid w:val="00211B76"/>
    <w:rsid w:val="00211C19"/>
    <w:rsid w:val="00214B61"/>
    <w:rsid w:val="0021547B"/>
    <w:rsid w:val="002202BD"/>
    <w:rsid w:val="00227BCC"/>
    <w:rsid w:val="002319B8"/>
    <w:rsid w:val="00234D0C"/>
    <w:rsid w:val="00241041"/>
    <w:rsid w:val="002412CD"/>
    <w:rsid w:val="00242349"/>
    <w:rsid w:val="0025169C"/>
    <w:rsid w:val="0025320A"/>
    <w:rsid w:val="00254754"/>
    <w:rsid w:val="00255356"/>
    <w:rsid w:val="00255A82"/>
    <w:rsid w:val="00263AF7"/>
    <w:rsid w:val="002641EE"/>
    <w:rsid w:val="00266D4B"/>
    <w:rsid w:val="002711E9"/>
    <w:rsid w:val="0027302A"/>
    <w:rsid w:val="002771FF"/>
    <w:rsid w:val="002801FC"/>
    <w:rsid w:val="00280CED"/>
    <w:rsid w:val="00291133"/>
    <w:rsid w:val="002A7502"/>
    <w:rsid w:val="002A7FD0"/>
    <w:rsid w:val="002B01CE"/>
    <w:rsid w:val="002B5CBA"/>
    <w:rsid w:val="002B5E51"/>
    <w:rsid w:val="002C46E1"/>
    <w:rsid w:val="002C5B27"/>
    <w:rsid w:val="002D0D62"/>
    <w:rsid w:val="002D776C"/>
    <w:rsid w:val="002E6875"/>
    <w:rsid w:val="002E7B34"/>
    <w:rsid w:val="002F02A9"/>
    <w:rsid w:val="002F1930"/>
    <w:rsid w:val="002F1C37"/>
    <w:rsid w:val="002F3C41"/>
    <w:rsid w:val="002F6E52"/>
    <w:rsid w:val="00302194"/>
    <w:rsid w:val="0030493D"/>
    <w:rsid w:val="0030553D"/>
    <w:rsid w:val="00311545"/>
    <w:rsid w:val="00311E23"/>
    <w:rsid w:val="00314652"/>
    <w:rsid w:val="00320D31"/>
    <w:rsid w:val="00323DA1"/>
    <w:rsid w:val="00333362"/>
    <w:rsid w:val="00333B74"/>
    <w:rsid w:val="00336CB9"/>
    <w:rsid w:val="00340793"/>
    <w:rsid w:val="00340877"/>
    <w:rsid w:val="0034132F"/>
    <w:rsid w:val="00342A75"/>
    <w:rsid w:val="00346B9F"/>
    <w:rsid w:val="003550D1"/>
    <w:rsid w:val="00357F78"/>
    <w:rsid w:val="00362CCB"/>
    <w:rsid w:val="00362E45"/>
    <w:rsid w:val="00365049"/>
    <w:rsid w:val="00366349"/>
    <w:rsid w:val="00366551"/>
    <w:rsid w:val="0037192B"/>
    <w:rsid w:val="0037331F"/>
    <w:rsid w:val="003733A6"/>
    <w:rsid w:val="003751E9"/>
    <w:rsid w:val="0038030A"/>
    <w:rsid w:val="00381C57"/>
    <w:rsid w:val="003910E4"/>
    <w:rsid w:val="003926BE"/>
    <w:rsid w:val="0039478B"/>
    <w:rsid w:val="003951C8"/>
    <w:rsid w:val="003964F4"/>
    <w:rsid w:val="0039704C"/>
    <w:rsid w:val="00397567"/>
    <w:rsid w:val="003B70C1"/>
    <w:rsid w:val="003C00DB"/>
    <w:rsid w:val="003C61D2"/>
    <w:rsid w:val="003C6EC4"/>
    <w:rsid w:val="003D3C00"/>
    <w:rsid w:val="003D437B"/>
    <w:rsid w:val="003D44A2"/>
    <w:rsid w:val="003D6549"/>
    <w:rsid w:val="003D6AC4"/>
    <w:rsid w:val="003D6B14"/>
    <w:rsid w:val="003D70FF"/>
    <w:rsid w:val="003D7C4D"/>
    <w:rsid w:val="003E38A4"/>
    <w:rsid w:val="003E4B19"/>
    <w:rsid w:val="003E6559"/>
    <w:rsid w:val="003F09EF"/>
    <w:rsid w:val="003F384A"/>
    <w:rsid w:val="004003CE"/>
    <w:rsid w:val="00400569"/>
    <w:rsid w:val="004006F0"/>
    <w:rsid w:val="0040347E"/>
    <w:rsid w:val="004058D9"/>
    <w:rsid w:val="004067AB"/>
    <w:rsid w:val="00407825"/>
    <w:rsid w:val="00417E84"/>
    <w:rsid w:val="00423117"/>
    <w:rsid w:val="0042475A"/>
    <w:rsid w:val="00424F8D"/>
    <w:rsid w:val="004300DB"/>
    <w:rsid w:val="00431B22"/>
    <w:rsid w:val="00434A3D"/>
    <w:rsid w:val="00435A5A"/>
    <w:rsid w:val="004369F9"/>
    <w:rsid w:val="004373F3"/>
    <w:rsid w:val="00440133"/>
    <w:rsid w:val="0044061A"/>
    <w:rsid w:val="0044700C"/>
    <w:rsid w:val="00451039"/>
    <w:rsid w:val="00464B03"/>
    <w:rsid w:val="004653A6"/>
    <w:rsid w:val="00470EE1"/>
    <w:rsid w:val="0047195C"/>
    <w:rsid w:val="00471C57"/>
    <w:rsid w:val="0047394F"/>
    <w:rsid w:val="00474EF6"/>
    <w:rsid w:val="00482C20"/>
    <w:rsid w:val="0048769B"/>
    <w:rsid w:val="00491AC6"/>
    <w:rsid w:val="004926AF"/>
    <w:rsid w:val="00497E83"/>
    <w:rsid w:val="004A4597"/>
    <w:rsid w:val="004A66E1"/>
    <w:rsid w:val="004B090D"/>
    <w:rsid w:val="004B0CD1"/>
    <w:rsid w:val="004B1CC4"/>
    <w:rsid w:val="004B6270"/>
    <w:rsid w:val="004C078A"/>
    <w:rsid w:val="004C1628"/>
    <w:rsid w:val="004C2786"/>
    <w:rsid w:val="004C377A"/>
    <w:rsid w:val="004C4F23"/>
    <w:rsid w:val="004C53EB"/>
    <w:rsid w:val="004C62E0"/>
    <w:rsid w:val="004C6877"/>
    <w:rsid w:val="004C733F"/>
    <w:rsid w:val="004D2A87"/>
    <w:rsid w:val="004D2CF8"/>
    <w:rsid w:val="004D393A"/>
    <w:rsid w:val="004D5198"/>
    <w:rsid w:val="004D65C9"/>
    <w:rsid w:val="004D6707"/>
    <w:rsid w:val="004D7698"/>
    <w:rsid w:val="004F0005"/>
    <w:rsid w:val="004F714F"/>
    <w:rsid w:val="004F7AD4"/>
    <w:rsid w:val="00501A41"/>
    <w:rsid w:val="00502C81"/>
    <w:rsid w:val="0050316F"/>
    <w:rsid w:val="00506E4C"/>
    <w:rsid w:val="005079E4"/>
    <w:rsid w:val="00512F63"/>
    <w:rsid w:val="00513E60"/>
    <w:rsid w:val="0051433A"/>
    <w:rsid w:val="00514FB9"/>
    <w:rsid w:val="0051636C"/>
    <w:rsid w:val="00517EA0"/>
    <w:rsid w:val="0052397C"/>
    <w:rsid w:val="00523FC5"/>
    <w:rsid w:val="00525FF7"/>
    <w:rsid w:val="005304B7"/>
    <w:rsid w:val="00533179"/>
    <w:rsid w:val="00535F7A"/>
    <w:rsid w:val="00536D31"/>
    <w:rsid w:val="00541B41"/>
    <w:rsid w:val="005439C7"/>
    <w:rsid w:val="005458EE"/>
    <w:rsid w:val="00553EA2"/>
    <w:rsid w:val="00554369"/>
    <w:rsid w:val="00556CBF"/>
    <w:rsid w:val="00563B3C"/>
    <w:rsid w:val="005659C0"/>
    <w:rsid w:val="00566429"/>
    <w:rsid w:val="0057081E"/>
    <w:rsid w:val="00571766"/>
    <w:rsid w:val="00572F75"/>
    <w:rsid w:val="00573A77"/>
    <w:rsid w:val="00577A4A"/>
    <w:rsid w:val="005823EE"/>
    <w:rsid w:val="00584E53"/>
    <w:rsid w:val="005853F0"/>
    <w:rsid w:val="00586174"/>
    <w:rsid w:val="00590441"/>
    <w:rsid w:val="00592A75"/>
    <w:rsid w:val="00593AB3"/>
    <w:rsid w:val="00593ADD"/>
    <w:rsid w:val="005A232F"/>
    <w:rsid w:val="005A2407"/>
    <w:rsid w:val="005A42F8"/>
    <w:rsid w:val="005A44CD"/>
    <w:rsid w:val="005A5399"/>
    <w:rsid w:val="005A6990"/>
    <w:rsid w:val="005B02BC"/>
    <w:rsid w:val="005B420D"/>
    <w:rsid w:val="005B4582"/>
    <w:rsid w:val="005B5666"/>
    <w:rsid w:val="005B5EB4"/>
    <w:rsid w:val="005C5670"/>
    <w:rsid w:val="005C6C49"/>
    <w:rsid w:val="005C7C8E"/>
    <w:rsid w:val="005D4970"/>
    <w:rsid w:val="005D5632"/>
    <w:rsid w:val="005D748E"/>
    <w:rsid w:val="005E0997"/>
    <w:rsid w:val="005E2E95"/>
    <w:rsid w:val="005E6CA3"/>
    <w:rsid w:val="005F4AAE"/>
    <w:rsid w:val="005F707C"/>
    <w:rsid w:val="006003FD"/>
    <w:rsid w:val="00602599"/>
    <w:rsid w:val="00603410"/>
    <w:rsid w:val="0060392A"/>
    <w:rsid w:val="00603CCB"/>
    <w:rsid w:val="0060578A"/>
    <w:rsid w:val="00611384"/>
    <w:rsid w:val="00611C65"/>
    <w:rsid w:val="00615A10"/>
    <w:rsid w:val="0061797A"/>
    <w:rsid w:val="0062198E"/>
    <w:rsid w:val="00622A3E"/>
    <w:rsid w:val="00624C24"/>
    <w:rsid w:val="006264E6"/>
    <w:rsid w:val="00627865"/>
    <w:rsid w:val="006362F5"/>
    <w:rsid w:val="00640FB3"/>
    <w:rsid w:val="00644D9B"/>
    <w:rsid w:val="0064565D"/>
    <w:rsid w:val="00647079"/>
    <w:rsid w:val="00652BEA"/>
    <w:rsid w:val="00654650"/>
    <w:rsid w:val="0065476A"/>
    <w:rsid w:val="006568D3"/>
    <w:rsid w:val="00665588"/>
    <w:rsid w:val="006657F8"/>
    <w:rsid w:val="0066595C"/>
    <w:rsid w:val="00665CF8"/>
    <w:rsid w:val="00666DAC"/>
    <w:rsid w:val="00675FE2"/>
    <w:rsid w:val="00676BC2"/>
    <w:rsid w:val="00682491"/>
    <w:rsid w:val="0068647A"/>
    <w:rsid w:val="006871DD"/>
    <w:rsid w:val="0069466F"/>
    <w:rsid w:val="00697266"/>
    <w:rsid w:val="006A002F"/>
    <w:rsid w:val="006A1B5B"/>
    <w:rsid w:val="006A6BB2"/>
    <w:rsid w:val="006A7495"/>
    <w:rsid w:val="006B01CE"/>
    <w:rsid w:val="006B7BBD"/>
    <w:rsid w:val="006C1C60"/>
    <w:rsid w:val="006C5E24"/>
    <w:rsid w:val="006D02D7"/>
    <w:rsid w:val="006D181F"/>
    <w:rsid w:val="006D4DF9"/>
    <w:rsid w:val="006E0E7C"/>
    <w:rsid w:val="006E783F"/>
    <w:rsid w:val="006F1972"/>
    <w:rsid w:val="006F1F3A"/>
    <w:rsid w:val="006F26D3"/>
    <w:rsid w:val="006F7FF6"/>
    <w:rsid w:val="00700A45"/>
    <w:rsid w:val="00700F42"/>
    <w:rsid w:val="007039F4"/>
    <w:rsid w:val="00703CCF"/>
    <w:rsid w:val="00704CB5"/>
    <w:rsid w:val="007129B7"/>
    <w:rsid w:val="00712FB9"/>
    <w:rsid w:val="0071369C"/>
    <w:rsid w:val="00714F7F"/>
    <w:rsid w:val="00715706"/>
    <w:rsid w:val="0071620E"/>
    <w:rsid w:val="00717A4D"/>
    <w:rsid w:val="00724CF5"/>
    <w:rsid w:val="00727A3F"/>
    <w:rsid w:val="00732186"/>
    <w:rsid w:val="00732605"/>
    <w:rsid w:val="00732889"/>
    <w:rsid w:val="0073594D"/>
    <w:rsid w:val="00746EAE"/>
    <w:rsid w:val="00750D04"/>
    <w:rsid w:val="00752F26"/>
    <w:rsid w:val="00752FC8"/>
    <w:rsid w:val="007536D3"/>
    <w:rsid w:val="0076204A"/>
    <w:rsid w:val="00762749"/>
    <w:rsid w:val="00763BE5"/>
    <w:rsid w:val="00764FC3"/>
    <w:rsid w:val="0076756B"/>
    <w:rsid w:val="007731F6"/>
    <w:rsid w:val="007740D6"/>
    <w:rsid w:val="00776764"/>
    <w:rsid w:val="0078386B"/>
    <w:rsid w:val="00786FB2"/>
    <w:rsid w:val="00793046"/>
    <w:rsid w:val="007A4EA7"/>
    <w:rsid w:val="007A52AF"/>
    <w:rsid w:val="007A6DA7"/>
    <w:rsid w:val="007A7297"/>
    <w:rsid w:val="007A796B"/>
    <w:rsid w:val="007B0E05"/>
    <w:rsid w:val="007B14FA"/>
    <w:rsid w:val="007B190D"/>
    <w:rsid w:val="007B226D"/>
    <w:rsid w:val="007B40B3"/>
    <w:rsid w:val="007B50D5"/>
    <w:rsid w:val="007B5260"/>
    <w:rsid w:val="007B6118"/>
    <w:rsid w:val="007C581C"/>
    <w:rsid w:val="007C7B79"/>
    <w:rsid w:val="007D2C38"/>
    <w:rsid w:val="007D78AB"/>
    <w:rsid w:val="007E0130"/>
    <w:rsid w:val="007E6619"/>
    <w:rsid w:val="007F2B6B"/>
    <w:rsid w:val="007F73E7"/>
    <w:rsid w:val="00800D4D"/>
    <w:rsid w:val="008012C2"/>
    <w:rsid w:val="00801FB5"/>
    <w:rsid w:val="00802944"/>
    <w:rsid w:val="00803BC0"/>
    <w:rsid w:val="00803FFD"/>
    <w:rsid w:val="00812B5B"/>
    <w:rsid w:val="00813B0F"/>
    <w:rsid w:val="00813C02"/>
    <w:rsid w:val="0081447A"/>
    <w:rsid w:val="00814DD9"/>
    <w:rsid w:val="00814E73"/>
    <w:rsid w:val="0081558F"/>
    <w:rsid w:val="0082212D"/>
    <w:rsid w:val="0082381B"/>
    <w:rsid w:val="00823E8F"/>
    <w:rsid w:val="00830200"/>
    <w:rsid w:val="00831AE4"/>
    <w:rsid w:val="0083777E"/>
    <w:rsid w:val="008410D8"/>
    <w:rsid w:val="00841225"/>
    <w:rsid w:val="008412F8"/>
    <w:rsid w:val="0084283B"/>
    <w:rsid w:val="008437E4"/>
    <w:rsid w:val="00844F6F"/>
    <w:rsid w:val="00845E65"/>
    <w:rsid w:val="00847846"/>
    <w:rsid w:val="008479D5"/>
    <w:rsid w:val="0085181E"/>
    <w:rsid w:val="008530D7"/>
    <w:rsid w:val="008542BA"/>
    <w:rsid w:val="008555F5"/>
    <w:rsid w:val="008565E7"/>
    <w:rsid w:val="00857B0A"/>
    <w:rsid w:val="00861493"/>
    <w:rsid w:val="00862CDA"/>
    <w:rsid w:val="00866C4D"/>
    <w:rsid w:val="00870037"/>
    <w:rsid w:val="00872069"/>
    <w:rsid w:val="0087727C"/>
    <w:rsid w:val="008860AF"/>
    <w:rsid w:val="00891DD8"/>
    <w:rsid w:val="00892C9A"/>
    <w:rsid w:val="00894402"/>
    <w:rsid w:val="008977A4"/>
    <w:rsid w:val="008A0156"/>
    <w:rsid w:val="008A0BA7"/>
    <w:rsid w:val="008A5AA4"/>
    <w:rsid w:val="008A6B34"/>
    <w:rsid w:val="008B12EF"/>
    <w:rsid w:val="008B1AF9"/>
    <w:rsid w:val="008C21EB"/>
    <w:rsid w:val="008C489B"/>
    <w:rsid w:val="008C49FE"/>
    <w:rsid w:val="008D0304"/>
    <w:rsid w:val="008D5447"/>
    <w:rsid w:val="008D6DB0"/>
    <w:rsid w:val="008E0569"/>
    <w:rsid w:val="008E1E5E"/>
    <w:rsid w:val="008E36ED"/>
    <w:rsid w:val="008E4AF0"/>
    <w:rsid w:val="0090167A"/>
    <w:rsid w:val="00905573"/>
    <w:rsid w:val="009064A2"/>
    <w:rsid w:val="00910CD2"/>
    <w:rsid w:val="00910F98"/>
    <w:rsid w:val="00911669"/>
    <w:rsid w:val="0091243D"/>
    <w:rsid w:val="00912954"/>
    <w:rsid w:val="00915994"/>
    <w:rsid w:val="00915F3F"/>
    <w:rsid w:val="00922E41"/>
    <w:rsid w:val="00923C53"/>
    <w:rsid w:val="009245E3"/>
    <w:rsid w:val="00931635"/>
    <w:rsid w:val="00932D84"/>
    <w:rsid w:val="009406CE"/>
    <w:rsid w:val="00943120"/>
    <w:rsid w:val="009469E7"/>
    <w:rsid w:val="00954930"/>
    <w:rsid w:val="0095550A"/>
    <w:rsid w:val="00955E78"/>
    <w:rsid w:val="009573B4"/>
    <w:rsid w:val="009620C0"/>
    <w:rsid w:val="009626F3"/>
    <w:rsid w:val="0097147B"/>
    <w:rsid w:val="00973C2B"/>
    <w:rsid w:val="00976B8A"/>
    <w:rsid w:val="00985486"/>
    <w:rsid w:val="00985E2E"/>
    <w:rsid w:val="00987674"/>
    <w:rsid w:val="00987837"/>
    <w:rsid w:val="009943D5"/>
    <w:rsid w:val="0099580A"/>
    <w:rsid w:val="009A3CE3"/>
    <w:rsid w:val="009A6425"/>
    <w:rsid w:val="009B41C0"/>
    <w:rsid w:val="009B7B3C"/>
    <w:rsid w:val="009C0219"/>
    <w:rsid w:val="009C0D46"/>
    <w:rsid w:val="009C3820"/>
    <w:rsid w:val="009C5A04"/>
    <w:rsid w:val="009C5E5F"/>
    <w:rsid w:val="009C7A7A"/>
    <w:rsid w:val="009D2D48"/>
    <w:rsid w:val="009D3FDA"/>
    <w:rsid w:val="009D4053"/>
    <w:rsid w:val="009D6AE7"/>
    <w:rsid w:val="009E03BC"/>
    <w:rsid w:val="009E2AAB"/>
    <w:rsid w:val="009E3F49"/>
    <w:rsid w:val="009E4473"/>
    <w:rsid w:val="009E6457"/>
    <w:rsid w:val="009F1804"/>
    <w:rsid w:val="009F348B"/>
    <w:rsid w:val="00A02FC0"/>
    <w:rsid w:val="00A03F2B"/>
    <w:rsid w:val="00A04CFC"/>
    <w:rsid w:val="00A06209"/>
    <w:rsid w:val="00A06217"/>
    <w:rsid w:val="00A142F0"/>
    <w:rsid w:val="00A17718"/>
    <w:rsid w:val="00A20502"/>
    <w:rsid w:val="00A21E2D"/>
    <w:rsid w:val="00A22ABD"/>
    <w:rsid w:val="00A236B5"/>
    <w:rsid w:val="00A25F0F"/>
    <w:rsid w:val="00A275C7"/>
    <w:rsid w:val="00A27A9E"/>
    <w:rsid w:val="00A30F0D"/>
    <w:rsid w:val="00A3369F"/>
    <w:rsid w:val="00A345B6"/>
    <w:rsid w:val="00A37163"/>
    <w:rsid w:val="00A40373"/>
    <w:rsid w:val="00A415D1"/>
    <w:rsid w:val="00A4196F"/>
    <w:rsid w:val="00A419DA"/>
    <w:rsid w:val="00A46F90"/>
    <w:rsid w:val="00A47B01"/>
    <w:rsid w:val="00A47E55"/>
    <w:rsid w:val="00A51C9F"/>
    <w:rsid w:val="00A52B3D"/>
    <w:rsid w:val="00A52C1D"/>
    <w:rsid w:val="00A5318E"/>
    <w:rsid w:val="00A5493E"/>
    <w:rsid w:val="00A605D3"/>
    <w:rsid w:val="00A62ED4"/>
    <w:rsid w:val="00A63527"/>
    <w:rsid w:val="00A64AEA"/>
    <w:rsid w:val="00A663E0"/>
    <w:rsid w:val="00A719D1"/>
    <w:rsid w:val="00A731E3"/>
    <w:rsid w:val="00A83D20"/>
    <w:rsid w:val="00A8600A"/>
    <w:rsid w:val="00A90007"/>
    <w:rsid w:val="00A90BB9"/>
    <w:rsid w:val="00A90CA6"/>
    <w:rsid w:val="00A92AA1"/>
    <w:rsid w:val="00AA00CF"/>
    <w:rsid w:val="00AB25EC"/>
    <w:rsid w:val="00AB2E0E"/>
    <w:rsid w:val="00AB3765"/>
    <w:rsid w:val="00AB5703"/>
    <w:rsid w:val="00AC144A"/>
    <w:rsid w:val="00AC373D"/>
    <w:rsid w:val="00AC5501"/>
    <w:rsid w:val="00AD017E"/>
    <w:rsid w:val="00AD2B19"/>
    <w:rsid w:val="00AE35AB"/>
    <w:rsid w:val="00AE5987"/>
    <w:rsid w:val="00AF5C76"/>
    <w:rsid w:val="00AF5EB7"/>
    <w:rsid w:val="00AF6E1E"/>
    <w:rsid w:val="00B00427"/>
    <w:rsid w:val="00B0125C"/>
    <w:rsid w:val="00B17007"/>
    <w:rsid w:val="00B26ED7"/>
    <w:rsid w:val="00B30CED"/>
    <w:rsid w:val="00B3143E"/>
    <w:rsid w:val="00B31FF6"/>
    <w:rsid w:val="00B40E17"/>
    <w:rsid w:val="00B42AF3"/>
    <w:rsid w:val="00B433BA"/>
    <w:rsid w:val="00B4752A"/>
    <w:rsid w:val="00B5587C"/>
    <w:rsid w:val="00B57846"/>
    <w:rsid w:val="00B57F58"/>
    <w:rsid w:val="00B61BEA"/>
    <w:rsid w:val="00B64D6E"/>
    <w:rsid w:val="00B74E19"/>
    <w:rsid w:val="00B75274"/>
    <w:rsid w:val="00B76126"/>
    <w:rsid w:val="00B76827"/>
    <w:rsid w:val="00B84980"/>
    <w:rsid w:val="00B84F8C"/>
    <w:rsid w:val="00B855A9"/>
    <w:rsid w:val="00B91FFF"/>
    <w:rsid w:val="00B920CF"/>
    <w:rsid w:val="00B92246"/>
    <w:rsid w:val="00B922C4"/>
    <w:rsid w:val="00BA04B0"/>
    <w:rsid w:val="00BA04BA"/>
    <w:rsid w:val="00BA1563"/>
    <w:rsid w:val="00BA3F8E"/>
    <w:rsid w:val="00BB1FD7"/>
    <w:rsid w:val="00BB2584"/>
    <w:rsid w:val="00BB403B"/>
    <w:rsid w:val="00BB41C8"/>
    <w:rsid w:val="00BB5D71"/>
    <w:rsid w:val="00BB71E9"/>
    <w:rsid w:val="00BC0542"/>
    <w:rsid w:val="00BC1104"/>
    <w:rsid w:val="00BC31C4"/>
    <w:rsid w:val="00BC539F"/>
    <w:rsid w:val="00BC5CB5"/>
    <w:rsid w:val="00BC5DB4"/>
    <w:rsid w:val="00BD3086"/>
    <w:rsid w:val="00BD389E"/>
    <w:rsid w:val="00BD5FC7"/>
    <w:rsid w:val="00BD6A71"/>
    <w:rsid w:val="00BD79FC"/>
    <w:rsid w:val="00BE2B06"/>
    <w:rsid w:val="00BE534C"/>
    <w:rsid w:val="00BE5DD1"/>
    <w:rsid w:val="00BE6A9A"/>
    <w:rsid w:val="00BE7CC2"/>
    <w:rsid w:val="00BF2449"/>
    <w:rsid w:val="00BF2982"/>
    <w:rsid w:val="00BF2A8A"/>
    <w:rsid w:val="00BF7570"/>
    <w:rsid w:val="00C01A4F"/>
    <w:rsid w:val="00C05CED"/>
    <w:rsid w:val="00C05D57"/>
    <w:rsid w:val="00C07AB5"/>
    <w:rsid w:val="00C113CD"/>
    <w:rsid w:val="00C12CB0"/>
    <w:rsid w:val="00C1410C"/>
    <w:rsid w:val="00C175D6"/>
    <w:rsid w:val="00C2173C"/>
    <w:rsid w:val="00C25730"/>
    <w:rsid w:val="00C30D59"/>
    <w:rsid w:val="00C3173A"/>
    <w:rsid w:val="00C31D3C"/>
    <w:rsid w:val="00C340EF"/>
    <w:rsid w:val="00C37718"/>
    <w:rsid w:val="00C42036"/>
    <w:rsid w:val="00C431DB"/>
    <w:rsid w:val="00C43347"/>
    <w:rsid w:val="00C443B8"/>
    <w:rsid w:val="00C51344"/>
    <w:rsid w:val="00C52E5C"/>
    <w:rsid w:val="00C620D4"/>
    <w:rsid w:val="00C72864"/>
    <w:rsid w:val="00C812F8"/>
    <w:rsid w:val="00C81D50"/>
    <w:rsid w:val="00C83572"/>
    <w:rsid w:val="00C83BA8"/>
    <w:rsid w:val="00C83C3C"/>
    <w:rsid w:val="00C92D87"/>
    <w:rsid w:val="00C93720"/>
    <w:rsid w:val="00CA4346"/>
    <w:rsid w:val="00CB076B"/>
    <w:rsid w:val="00CB0D9F"/>
    <w:rsid w:val="00CB255B"/>
    <w:rsid w:val="00CB327A"/>
    <w:rsid w:val="00CB39FE"/>
    <w:rsid w:val="00CB6AEC"/>
    <w:rsid w:val="00CB75CC"/>
    <w:rsid w:val="00CC01D3"/>
    <w:rsid w:val="00CC1CB8"/>
    <w:rsid w:val="00CC235C"/>
    <w:rsid w:val="00CD40DC"/>
    <w:rsid w:val="00CD5415"/>
    <w:rsid w:val="00CD5968"/>
    <w:rsid w:val="00CD715C"/>
    <w:rsid w:val="00CE0D47"/>
    <w:rsid w:val="00CE0FB5"/>
    <w:rsid w:val="00CE2690"/>
    <w:rsid w:val="00CE400C"/>
    <w:rsid w:val="00CE499F"/>
    <w:rsid w:val="00CE583C"/>
    <w:rsid w:val="00CE77EB"/>
    <w:rsid w:val="00CF3D21"/>
    <w:rsid w:val="00CF57EC"/>
    <w:rsid w:val="00CF5C7C"/>
    <w:rsid w:val="00D0387C"/>
    <w:rsid w:val="00D12DC7"/>
    <w:rsid w:val="00D13415"/>
    <w:rsid w:val="00D20940"/>
    <w:rsid w:val="00D21B9A"/>
    <w:rsid w:val="00D21EAD"/>
    <w:rsid w:val="00D271B9"/>
    <w:rsid w:val="00D27678"/>
    <w:rsid w:val="00D310CC"/>
    <w:rsid w:val="00D31123"/>
    <w:rsid w:val="00D31821"/>
    <w:rsid w:val="00D36172"/>
    <w:rsid w:val="00D3661E"/>
    <w:rsid w:val="00D40A3D"/>
    <w:rsid w:val="00D47DCF"/>
    <w:rsid w:val="00D506D2"/>
    <w:rsid w:val="00D5174A"/>
    <w:rsid w:val="00D52B22"/>
    <w:rsid w:val="00D54900"/>
    <w:rsid w:val="00D569C8"/>
    <w:rsid w:val="00D56BFA"/>
    <w:rsid w:val="00D57DFB"/>
    <w:rsid w:val="00D62536"/>
    <w:rsid w:val="00D639F8"/>
    <w:rsid w:val="00D63E64"/>
    <w:rsid w:val="00D649A8"/>
    <w:rsid w:val="00D701D2"/>
    <w:rsid w:val="00D72D9C"/>
    <w:rsid w:val="00D77905"/>
    <w:rsid w:val="00D80893"/>
    <w:rsid w:val="00D82CCA"/>
    <w:rsid w:val="00D96BBB"/>
    <w:rsid w:val="00D97A73"/>
    <w:rsid w:val="00DA4B37"/>
    <w:rsid w:val="00DA4F5F"/>
    <w:rsid w:val="00DA76AF"/>
    <w:rsid w:val="00DA7D2A"/>
    <w:rsid w:val="00DB1848"/>
    <w:rsid w:val="00DB43A6"/>
    <w:rsid w:val="00DB4B1A"/>
    <w:rsid w:val="00DB61F3"/>
    <w:rsid w:val="00DB6956"/>
    <w:rsid w:val="00DB6FFE"/>
    <w:rsid w:val="00DC2273"/>
    <w:rsid w:val="00DC3128"/>
    <w:rsid w:val="00DC39A4"/>
    <w:rsid w:val="00DC521A"/>
    <w:rsid w:val="00DC61D7"/>
    <w:rsid w:val="00DD0E10"/>
    <w:rsid w:val="00DD1B43"/>
    <w:rsid w:val="00DD3602"/>
    <w:rsid w:val="00DE0C03"/>
    <w:rsid w:val="00DE2A7C"/>
    <w:rsid w:val="00DE2FE1"/>
    <w:rsid w:val="00DE3A0A"/>
    <w:rsid w:val="00DE44E1"/>
    <w:rsid w:val="00DE6DD1"/>
    <w:rsid w:val="00DE6E15"/>
    <w:rsid w:val="00DE774A"/>
    <w:rsid w:val="00DF0AB1"/>
    <w:rsid w:val="00DF13D2"/>
    <w:rsid w:val="00DF2DF2"/>
    <w:rsid w:val="00DF446F"/>
    <w:rsid w:val="00DF70A9"/>
    <w:rsid w:val="00DF7CB9"/>
    <w:rsid w:val="00E03A4E"/>
    <w:rsid w:val="00E040A1"/>
    <w:rsid w:val="00E0494A"/>
    <w:rsid w:val="00E05CB5"/>
    <w:rsid w:val="00E06749"/>
    <w:rsid w:val="00E14BC9"/>
    <w:rsid w:val="00E14ED0"/>
    <w:rsid w:val="00E15020"/>
    <w:rsid w:val="00E15744"/>
    <w:rsid w:val="00E2165D"/>
    <w:rsid w:val="00E22B30"/>
    <w:rsid w:val="00E2343A"/>
    <w:rsid w:val="00E235D2"/>
    <w:rsid w:val="00E23740"/>
    <w:rsid w:val="00E23F86"/>
    <w:rsid w:val="00E27456"/>
    <w:rsid w:val="00E30BC7"/>
    <w:rsid w:val="00E31B31"/>
    <w:rsid w:val="00E46326"/>
    <w:rsid w:val="00E5175D"/>
    <w:rsid w:val="00E5396B"/>
    <w:rsid w:val="00E63585"/>
    <w:rsid w:val="00E63B01"/>
    <w:rsid w:val="00E6424E"/>
    <w:rsid w:val="00E644D4"/>
    <w:rsid w:val="00E64E91"/>
    <w:rsid w:val="00E65F30"/>
    <w:rsid w:val="00E66887"/>
    <w:rsid w:val="00E66CE9"/>
    <w:rsid w:val="00E66D9F"/>
    <w:rsid w:val="00E66F5B"/>
    <w:rsid w:val="00E670CD"/>
    <w:rsid w:val="00E726F6"/>
    <w:rsid w:val="00E76A50"/>
    <w:rsid w:val="00E77784"/>
    <w:rsid w:val="00E8079A"/>
    <w:rsid w:val="00E818E4"/>
    <w:rsid w:val="00E8470B"/>
    <w:rsid w:val="00E84C62"/>
    <w:rsid w:val="00E87017"/>
    <w:rsid w:val="00E915CC"/>
    <w:rsid w:val="00E92300"/>
    <w:rsid w:val="00E95350"/>
    <w:rsid w:val="00EA02DC"/>
    <w:rsid w:val="00EA4561"/>
    <w:rsid w:val="00EA4914"/>
    <w:rsid w:val="00EA58B0"/>
    <w:rsid w:val="00EA7B7F"/>
    <w:rsid w:val="00EB1830"/>
    <w:rsid w:val="00EB4DBD"/>
    <w:rsid w:val="00EB5B15"/>
    <w:rsid w:val="00EC2C56"/>
    <w:rsid w:val="00EC3BB0"/>
    <w:rsid w:val="00EC4486"/>
    <w:rsid w:val="00EC5386"/>
    <w:rsid w:val="00EC748F"/>
    <w:rsid w:val="00ED1684"/>
    <w:rsid w:val="00ED1AD7"/>
    <w:rsid w:val="00ED1C03"/>
    <w:rsid w:val="00ED588B"/>
    <w:rsid w:val="00EE0F0C"/>
    <w:rsid w:val="00EE3140"/>
    <w:rsid w:val="00EF030F"/>
    <w:rsid w:val="00EF4898"/>
    <w:rsid w:val="00EF6C6B"/>
    <w:rsid w:val="00EF75F2"/>
    <w:rsid w:val="00F04DFE"/>
    <w:rsid w:val="00F12399"/>
    <w:rsid w:val="00F12FBC"/>
    <w:rsid w:val="00F15D2A"/>
    <w:rsid w:val="00F1708B"/>
    <w:rsid w:val="00F24595"/>
    <w:rsid w:val="00F26436"/>
    <w:rsid w:val="00F2676F"/>
    <w:rsid w:val="00F30541"/>
    <w:rsid w:val="00F30D7F"/>
    <w:rsid w:val="00F3218B"/>
    <w:rsid w:val="00F324C6"/>
    <w:rsid w:val="00F36D1A"/>
    <w:rsid w:val="00F425C1"/>
    <w:rsid w:val="00F43686"/>
    <w:rsid w:val="00F45E9C"/>
    <w:rsid w:val="00F5291C"/>
    <w:rsid w:val="00F5485B"/>
    <w:rsid w:val="00F56F7D"/>
    <w:rsid w:val="00F57538"/>
    <w:rsid w:val="00F60084"/>
    <w:rsid w:val="00F603D5"/>
    <w:rsid w:val="00F615AA"/>
    <w:rsid w:val="00F61DC3"/>
    <w:rsid w:val="00F6373B"/>
    <w:rsid w:val="00F67486"/>
    <w:rsid w:val="00F70920"/>
    <w:rsid w:val="00F721D8"/>
    <w:rsid w:val="00F75452"/>
    <w:rsid w:val="00F770A0"/>
    <w:rsid w:val="00F8068D"/>
    <w:rsid w:val="00F807B5"/>
    <w:rsid w:val="00F81A23"/>
    <w:rsid w:val="00F83E36"/>
    <w:rsid w:val="00F8632D"/>
    <w:rsid w:val="00F92CE2"/>
    <w:rsid w:val="00F944A0"/>
    <w:rsid w:val="00F96E0A"/>
    <w:rsid w:val="00FA0329"/>
    <w:rsid w:val="00FA04BE"/>
    <w:rsid w:val="00FA61EB"/>
    <w:rsid w:val="00FA6851"/>
    <w:rsid w:val="00FA7BAA"/>
    <w:rsid w:val="00FB41CE"/>
    <w:rsid w:val="00FB5190"/>
    <w:rsid w:val="00FB58CC"/>
    <w:rsid w:val="00FB6964"/>
    <w:rsid w:val="00FC0013"/>
    <w:rsid w:val="00FC325E"/>
    <w:rsid w:val="00FC35A6"/>
    <w:rsid w:val="00FC57F4"/>
    <w:rsid w:val="00FC65EB"/>
    <w:rsid w:val="00FC6890"/>
    <w:rsid w:val="00FD1AED"/>
    <w:rsid w:val="00FD48CE"/>
    <w:rsid w:val="00FD63D9"/>
    <w:rsid w:val="00FE317C"/>
    <w:rsid w:val="00FE55EB"/>
    <w:rsid w:val="00FE57BC"/>
    <w:rsid w:val="00FE7815"/>
    <w:rsid w:val="00FF70CB"/>
    <w:rsid w:val="00FF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34DCF"/>
  <w15:docId w15:val="{2462AEB3-C7CF-4446-A269-169B132B8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4003CE"/>
    <w:pPr>
      <w:keepNext/>
      <w:numPr>
        <w:numId w:val="1"/>
      </w:numPr>
      <w:spacing w:before="240" w:after="60"/>
      <w:outlineLvl w:val="0"/>
    </w:pPr>
    <w:rPr>
      <w:rFonts w:asciiTheme="majorHAnsi" w:eastAsia="Calibri" w:hAnsiTheme="majorHAnsi" w:cstheme="majorBidi"/>
      <w:b/>
      <w:bCs/>
      <w:color w:val="548DD4" w:themeColor="text2" w:themeTint="99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1AF9"/>
    <w:pPr>
      <w:keepNext/>
      <w:numPr>
        <w:ilvl w:val="1"/>
        <w:numId w:val="2"/>
      </w:numPr>
      <w:spacing w:before="240" w:after="60"/>
      <w:outlineLvl w:val="1"/>
    </w:pPr>
    <w:rPr>
      <w:rFonts w:asciiTheme="majorHAnsi" w:eastAsia="Calibri" w:hAnsiTheme="majorHAnsi" w:cstheme="majorBidi"/>
      <w:color w:val="548DD4" w:themeColor="text2" w:themeTint="9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7698"/>
    <w:pPr>
      <w:keepNext/>
      <w:spacing w:before="240" w:after="60"/>
      <w:outlineLvl w:val="2"/>
    </w:pPr>
    <w:rPr>
      <w:rFonts w:asciiTheme="majorHAnsi" w:eastAsia="Calibri" w:hAnsiTheme="majorHAnsi" w:cstheme="majorBidi"/>
      <w:color w:val="548DD4" w:themeColor="text2" w:themeTint="99"/>
      <w:sz w:val="32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434A3D"/>
    <w:pPr>
      <w:outlineLvl w:val="3"/>
    </w:pPr>
    <w:rPr>
      <w:noProof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3CE"/>
    <w:rPr>
      <w:rFonts w:asciiTheme="majorHAnsi" w:eastAsia="Calibri" w:hAnsiTheme="majorHAnsi" w:cstheme="majorBidi"/>
      <w:b/>
      <w:bCs/>
      <w:color w:val="548DD4" w:themeColor="text2" w:themeTint="99"/>
      <w:kern w:val="32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1AF9"/>
    <w:rPr>
      <w:rFonts w:asciiTheme="majorHAnsi" w:eastAsia="Calibri" w:hAnsiTheme="majorHAnsi" w:cstheme="majorBidi"/>
      <w:color w:val="548DD4" w:themeColor="text2" w:themeTint="99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D7698"/>
    <w:rPr>
      <w:rFonts w:asciiTheme="majorHAnsi" w:eastAsia="Calibri" w:hAnsiTheme="majorHAnsi" w:cstheme="majorBidi"/>
      <w:color w:val="548DD4" w:themeColor="text2" w:themeTint="99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34A3D"/>
    <w:rPr>
      <w:rFonts w:asciiTheme="majorHAnsi" w:eastAsia="Calibri" w:hAnsiTheme="majorHAnsi" w:cstheme="majorBidi"/>
      <w:noProof/>
      <w:color w:val="548DD4" w:themeColor="text2" w:themeTint="99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C46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6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46E1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064AC2"/>
    <w:pPr>
      <w:spacing w:before="100" w:beforeAutospacing="1" w:after="100" w:afterAutospacing="1"/>
    </w:pPr>
    <w:rPr>
      <w:sz w:val="24"/>
      <w:szCs w:val="24"/>
      <w:lang w:val="sr-Cyrl-RS" w:eastAsia="sr-Cyrl-RS"/>
    </w:rPr>
  </w:style>
  <w:style w:type="paragraph" w:styleId="Header">
    <w:name w:val="header"/>
    <w:basedOn w:val="Normal"/>
    <w:link w:val="HeaderChar"/>
    <w:uiPriority w:val="99"/>
    <w:unhideWhenUsed/>
    <w:rsid w:val="0025169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169C"/>
  </w:style>
  <w:style w:type="paragraph" w:styleId="Footer">
    <w:name w:val="footer"/>
    <w:basedOn w:val="Normal"/>
    <w:link w:val="FooterChar"/>
    <w:uiPriority w:val="99"/>
    <w:unhideWhenUsed/>
    <w:rsid w:val="0025169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169C"/>
  </w:style>
  <w:style w:type="paragraph" w:styleId="TOCHeading">
    <w:name w:val="TOC Heading"/>
    <w:basedOn w:val="Heading1"/>
    <w:next w:val="Normal"/>
    <w:uiPriority w:val="39"/>
    <w:unhideWhenUsed/>
    <w:qFormat/>
    <w:rsid w:val="00750D04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4F81BD" w:themeColor="accent1"/>
      <w:kern w:val="0"/>
      <w14:textFill>
        <w14:solidFill>
          <w14:schemeClr w14:val="accent1">
            <w14:lumMod w14:val="75000"/>
            <w14:lumMod w14:val="60000"/>
            <w14:lumOff w14:val="40000"/>
          </w14:scheme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750D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0D0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7192B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FC325E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C325E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C325E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C325E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C325E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C325E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2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2B5B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2D0D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2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8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2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3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D5381-8C67-443E-9048-81D3B8B7A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8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Boki</dc:creator>
  <cp:lastModifiedBy>Bojan Maksimovic</cp:lastModifiedBy>
  <cp:revision>873</cp:revision>
  <cp:lastPrinted>2022-05-30T14:30:00Z</cp:lastPrinted>
  <dcterms:created xsi:type="dcterms:W3CDTF">2020-12-07T12:24:00Z</dcterms:created>
  <dcterms:modified xsi:type="dcterms:W3CDTF">2022-06-25T12:15:00Z</dcterms:modified>
</cp:coreProperties>
</file>